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CB60F5" w:rsidRPr="00CB60F5" w14:paraId="2644D65F" w14:textId="77777777" w:rsidTr="00CB60F5">
        <w:tc>
          <w:tcPr>
            <w:tcW w:w="8136" w:type="dxa"/>
            <w:shd w:val="clear" w:color="auto" w:fill="auto"/>
          </w:tcPr>
          <w:p w14:paraId="6371F805" w14:textId="76754F57" w:rsidR="00CB60F5" w:rsidRPr="00CB60F5" w:rsidRDefault="00395BC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M</w:t>
            </w:r>
            <w:r>
              <w:rPr>
                <w:b/>
                <w:bCs/>
                <w:spacing w:val="28"/>
                <w:sz w:val="34"/>
                <w:szCs w:val="34"/>
              </w:rPr>
              <w:t>achine</w:t>
            </w:r>
            <w:r w:rsidR="008F2E53">
              <w:rPr>
                <w:b/>
                <w:bCs/>
                <w:spacing w:val="28"/>
                <w:kern w:val="1"/>
                <w:sz w:val="34"/>
                <w:szCs w:val="34"/>
              </w:rPr>
              <w:t xml:space="preserve"> Learning Report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1E005F5" w14:textId="1B1060C9" w:rsidR="002D0824" w:rsidRDefault="0027077C" w:rsidP="008F2E53">
      <w:pPr>
        <w:widowControl w:val="0"/>
        <w:tabs>
          <w:tab w:val="center" w:pos="2610"/>
          <w:tab w:val="center" w:pos="5670"/>
        </w:tabs>
        <w:autoSpaceDE w:val="0"/>
        <w:autoSpaceDN w:val="0"/>
        <w:adjustRightInd w:val="0"/>
        <w:spacing w:line="226" w:lineRule="auto"/>
        <w:jc w:val="center"/>
        <w:rPr>
          <w:b/>
          <w:bCs/>
          <w:spacing w:val="5"/>
          <w:kern w:val="1"/>
        </w:rPr>
      </w:pPr>
      <w:r>
        <w:rPr>
          <w:b/>
          <w:bCs/>
          <w:spacing w:val="5"/>
          <w:kern w:val="1"/>
        </w:rPr>
        <w:t>Akash</w:t>
      </w:r>
      <w:r w:rsidR="008F2E53">
        <w:rPr>
          <w:b/>
          <w:bCs/>
          <w:spacing w:val="5"/>
          <w:kern w:val="1"/>
        </w:rPr>
        <w:t xml:space="preserve"> </w:t>
      </w:r>
      <w:r>
        <w:rPr>
          <w:b/>
          <w:bCs/>
          <w:spacing w:val="5"/>
          <w:kern w:val="1"/>
        </w:rPr>
        <w:t>Bahri</w:t>
      </w:r>
    </w:p>
    <w:p w14:paraId="6E59B241" w14:textId="77777777" w:rsidR="00907C53" w:rsidRPr="00907C53" w:rsidRDefault="00907C53" w:rsidP="00907C53">
      <w:pPr>
        <w:widowControl w:val="0"/>
        <w:tabs>
          <w:tab w:val="center" w:pos="2610"/>
          <w:tab w:val="center" w:pos="5670"/>
        </w:tabs>
        <w:autoSpaceDE w:val="0"/>
        <w:autoSpaceDN w:val="0"/>
        <w:adjustRightInd w:val="0"/>
        <w:spacing w:line="226" w:lineRule="auto"/>
        <w:jc w:val="center"/>
        <w:rPr>
          <w:spacing w:val="5"/>
          <w:kern w:val="1"/>
        </w:rPr>
      </w:pPr>
      <w:r w:rsidRPr="00907C53">
        <w:rPr>
          <w:spacing w:val="5"/>
          <w:kern w:val="1"/>
        </w:rPr>
        <w:t>College of Engineering</w:t>
      </w:r>
    </w:p>
    <w:p w14:paraId="02185F34" w14:textId="77777777" w:rsidR="00907C53" w:rsidRPr="00907C53" w:rsidRDefault="00907C53" w:rsidP="00907C53">
      <w:pPr>
        <w:widowControl w:val="0"/>
        <w:tabs>
          <w:tab w:val="center" w:pos="2610"/>
          <w:tab w:val="center" w:pos="5670"/>
        </w:tabs>
        <w:autoSpaceDE w:val="0"/>
        <w:autoSpaceDN w:val="0"/>
        <w:adjustRightInd w:val="0"/>
        <w:spacing w:line="226" w:lineRule="auto"/>
        <w:jc w:val="center"/>
        <w:rPr>
          <w:spacing w:val="5"/>
          <w:kern w:val="1"/>
        </w:rPr>
      </w:pPr>
      <w:r w:rsidRPr="00907C53">
        <w:rPr>
          <w:spacing w:val="5"/>
          <w:kern w:val="1"/>
        </w:rPr>
        <w:t>Northeastern University</w:t>
      </w:r>
    </w:p>
    <w:p w14:paraId="55954889" w14:textId="77777777" w:rsidR="00907C53" w:rsidRDefault="00907C53" w:rsidP="00907C53">
      <w:pPr>
        <w:widowControl w:val="0"/>
        <w:tabs>
          <w:tab w:val="center" w:pos="2610"/>
          <w:tab w:val="center" w:pos="5670"/>
        </w:tabs>
        <w:autoSpaceDE w:val="0"/>
        <w:autoSpaceDN w:val="0"/>
        <w:adjustRightInd w:val="0"/>
        <w:spacing w:line="226" w:lineRule="auto"/>
        <w:jc w:val="center"/>
        <w:rPr>
          <w:spacing w:val="5"/>
          <w:kern w:val="1"/>
        </w:rPr>
      </w:pPr>
      <w:r w:rsidRPr="00907C53">
        <w:rPr>
          <w:spacing w:val="5"/>
          <w:kern w:val="1"/>
        </w:rPr>
        <w:t>Toronto, ON</w:t>
      </w:r>
    </w:p>
    <w:p w14:paraId="57543352" w14:textId="6AAEB655" w:rsidR="00CB60F5" w:rsidRDefault="0027077C" w:rsidP="00907C53">
      <w:pPr>
        <w:widowControl w:val="0"/>
        <w:tabs>
          <w:tab w:val="center" w:pos="2610"/>
          <w:tab w:val="center" w:pos="5670"/>
        </w:tabs>
        <w:autoSpaceDE w:val="0"/>
        <w:autoSpaceDN w:val="0"/>
        <w:adjustRightInd w:val="0"/>
        <w:spacing w:line="226" w:lineRule="auto"/>
        <w:jc w:val="center"/>
        <w:rPr>
          <w:i/>
          <w:iCs/>
          <w:spacing w:val="5"/>
          <w:kern w:val="1"/>
        </w:rPr>
      </w:pPr>
      <w:r>
        <w:rPr>
          <w:rStyle w:val="Hyperlink"/>
          <w:i/>
          <w:iCs/>
          <w:spacing w:val="5"/>
          <w:kern w:val="1"/>
        </w:rPr>
        <w:t>Bahri.a</w:t>
      </w:r>
      <w:r w:rsidR="008F2E53">
        <w:rPr>
          <w:rStyle w:val="Hyperlink"/>
          <w:i/>
          <w:iCs/>
          <w:spacing w:val="5"/>
          <w:kern w:val="1"/>
        </w:rPr>
        <w:t>@</w:t>
      </w:r>
      <w:r w:rsidR="00907C53">
        <w:rPr>
          <w:rStyle w:val="Hyperlink"/>
          <w:i/>
          <w:iCs/>
          <w:spacing w:val="5"/>
          <w:kern w:val="1"/>
        </w:rPr>
        <w:t>northeastern</w:t>
      </w:r>
      <w:r w:rsidR="008F2E53">
        <w:rPr>
          <w:rStyle w:val="Hyperlink"/>
          <w:i/>
          <w:iCs/>
          <w:spacing w:val="5"/>
          <w:kern w:val="1"/>
        </w:rPr>
        <w:t>.edu</w:t>
      </w:r>
    </w:p>
    <w:p w14:paraId="257F86D5" w14:textId="043F16E0" w:rsidR="002D0824" w:rsidRDefault="002D0824" w:rsidP="008F2E53">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41358B0C" w14:textId="6990FED8" w:rsidR="00CC5551" w:rsidRPr="00CC5551" w:rsidRDefault="00D67EB7" w:rsidP="00CC5551">
      <w:pPr>
        <w:widowControl w:val="0"/>
        <w:autoSpaceDE w:val="0"/>
        <w:autoSpaceDN w:val="0"/>
        <w:adjustRightInd w:val="0"/>
        <w:spacing w:before="120" w:after="100" w:line="226" w:lineRule="auto"/>
        <w:ind w:left="720" w:right="720"/>
        <w:jc w:val="both"/>
        <w:rPr>
          <w:spacing w:val="5"/>
          <w:kern w:val="1"/>
          <w:lang w:val="en-CA"/>
        </w:rPr>
      </w:pPr>
      <w:r w:rsidRPr="00D67EB7">
        <w:rPr>
          <w:spacing w:val="5"/>
          <w:kern w:val="1"/>
        </w:rPr>
        <w:t xml:space="preserve">In this project, a </w:t>
      </w:r>
      <w:r w:rsidRPr="00D67EB7">
        <w:rPr>
          <w:b/>
          <w:bCs/>
          <w:spacing w:val="5"/>
          <w:kern w:val="1"/>
        </w:rPr>
        <w:t>movie recommendation system</w:t>
      </w:r>
      <w:r w:rsidRPr="00D67EB7">
        <w:rPr>
          <w:spacing w:val="5"/>
          <w:kern w:val="1"/>
        </w:rPr>
        <w:t xml:space="preserve"> was developed using the </w:t>
      </w:r>
      <w:r w:rsidRPr="00D67EB7">
        <w:rPr>
          <w:b/>
          <w:bCs/>
          <w:spacing w:val="5"/>
          <w:kern w:val="1"/>
        </w:rPr>
        <w:t>Item-Item Collaborative Filtering</w:t>
      </w:r>
      <w:r w:rsidRPr="00D67EB7">
        <w:rPr>
          <w:spacing w:val="5"/>
          <w:kern w:val="1"/>
        </w:rPr>
        <w:t xml:space="preserve"> algorithm based on </w:t>
      </w:r>
      <w:r w:rsidRPr="00D67EB7">
        <w:rPr>
          <w:b/>
          <w:bCs/>
          <w:spacing w:val="5"/>
          <w:kern w:val="1"/>
        </w:rPr>
        <w:t>Cosine Similarity</w:t>
      </w:r>
      <w:r w:rsidRPr="00D67EB7">
        <w:rPr>
          <w:spacing w:val="5"/>
          <w:kern w:val="1"/>
        </w:rPr>
        <w:t xml:space="preserve">. The system predicts the most relevant movies for users by analyzing their past ratings and movie similarities. An </w:t>
      </w:r>
      <w:r w:rsidRPr="00D67EB7">
        <w:rPr>
          <w:b/>
          <w:bCs/>
          <w:spacing w:val="5"/>
          <w:kern w:val="1"/>
        </w:rPr>
        <w:t>interactive web application</w:t>
      </w:r>
      <w:r w:rsidRPr="00D67EB7">
        <w:rPr>
          <w:spacing w:val="5"/>
          <w:kern w:val="1"/>
        </w:rPr>
        <w:t xml:space="preserve"> was built to provide personalized movie recommendations to users. The backend was implemented using </w:t>
      </w:r>
      <w:r w:rsidRPr="00D67EB7">
        <w:rPr>
          <w:b/>
          <w:bCs/>
          <w:spacing w:val="5"/>
          <w:kern w:val="1"/>
        </w:rPr>
        <w:t>Flask</w:t>
      </w:r>
      <w:r w:rsidRPr="00D67EB7">
        <w:rPr>
          <w:spacing w:val="5"/>
          <w:kern w:val="1"/>
        </w:rPr>
        <w:t xml:space="preserve">, while the frontend was created with </w:t>
      </w:r>
      <w:r w:rsidRPr="00D67EB7">
        <w:rPr>
          <w:b/>
          <w:bCs/>
          <w:spacing w:val="5"/>
          <w:kern w:val="1"/>
        </w:rPr>
        <w:t>React</w:t>
      </w:r>
      <w:r w:rsidRPr="00D67EB7">
        <w:rPr>
          <w:spacing w:val="5"/>
          <w:kern w:val="1"/>
        </w:rPr>
        <w:t>. Challenges included handling large datasets and ensuring efficient performance for fast recommendations.</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20FA9E86"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231269" w:rsidRPr="00231269">
        <w:rPr>
          <w:b/>
          <w:bCs/>
          <w:spacing w:val="24"/>
          <w:kern w:val="1"/>
          <w:sz w:val="24"/>
          <w:szCs w:val="24"/>
        </w:rPr>
        <w:t>Introduction</w:t>
      </w:r>
    </w:p>
    <w:p w14:paraId="54BA8627" w14:textId="77777777" w:rsidR="00BA3AB8" w:rsidRDefault="00BA3AB8">
      <w:pPr>
        <w:widowControl w:val="0"/>
        <w:autoSpaceDE w:val="0"/>
        <w:autoSpaceDN w:val="0"/>
        <w:adjustRightInd w:val="0"/>
        <w:rPr>
          <w:b/>
          <w:bCs/>
          <w:spacing w:val="24"/>
          <w:kern w:val="1"/>
          <w:sz w:val="24"/>
          <w:szCs w:val="24"/>
        </w:rPr>
      </w:pPr>
    </w:p>
    <w:p w14:paraId="7FFCB765" w14:textId="0A48DEB8" w:rsidR="00BA3AB8" w:rsidRPr="00BA3AB8" w:rsidRDefault="00BA3AB8" w:rsidP="00BA3AB8">
      <w:pPr>
        <w:widowControl w:val="0"/>
        <w:autoSpaceDE w:val="0"/>
        <w:autoSpaceDN w:val="0"/>
        <w:adjustRightInd w:val="0"/>
        <w:spacing w:before="120" w:line="226" w:lineRule="auto"/>
        <w:jc w:val="both"/>
        <w:rPr>
          <w:spacing w:val="5"/>
          <w:kern w:val="1"/>
          <w:lang w:val="en-CA"/>
        </w:rPr>
      </w:pPr>
      <w:r w:rsidRPr="00BA3AB8">
        <w:rPr>
          <w:spacing w:val="5"/>
          <w:kern w:val="1"/>
          <w:lang w:val="en-CA"/>
        </w:rPr>
        <w:t>A recommendation system is a software tool that helps suggest relevant items to users based on their preferences or past behavior. In this project, a movie recommendation system is built using Item-Item Collaborative Filtering, which analyzes the similarity between movies based on user ratings. The system predicts and recommends movies that a user may like, improving their experience by suggesting movies they might not have encountered otherwise. The project also includes building an interactive web application to allow users to input their preferences and receive personalized movie recommendations.</w:t>
      </w:r>
    </w:p>
    <w:p w14:paraId="046A3623" w14:textId="1D1B2661" w:rsidR="00231269" w:rsidRPr="00231269" w:rsidRDefault="00231269" w:rsidP="00231269">
      <w:pPr>
        <w:widowControl w:val="0"/>
        <w:autoSpaceDE w:val="0"/>
        <w:autoSpaceDN w:val="0"/>
        <w:adjustRightInd w:val="0"/>
        <w:spacing w:before="120" w:line="226" w:lineRule="auto"/>
        <w:jc w:val="both"/>
        <w:rPr>
          <w:spacing w:val="5"/>
          <w:kern w:val="1"/>
          <w:lang w:val="en-CA"/>
        </w:rPr>
      </w:pPr>
      <w:r w:rsidRPr="00231269">
        <w:rPr>
          <w:b/>
          <w:bCs/>
          <w:spacing w:val="5"/>
          <w:kern w:val="1"/>
          <w:lang w:val="en-CA"/>
        </w:rPr>
        <w:t>Objective</w:t>
      </w:r>
      <w:r w:rsidRPr="00231269">
        <w:rPr>
          <w:spacing w:val="5"/>
          <w:kern w:val="1"/>
          <w:lang w:val="en-CA"/>
        </w:rPr>
        <w:t xml:space="preserve">: The goal of this project is to develop a recommendation system using </w:t>
      </w:r>
      <w:r w:rsidRPr="00231269">
        <w:rPr>
          <w:spacing w:val="5"/>
          <w:kern w:val="1"/>
          <w:u w:val="single"/>
          <w:lang w:val="en-CA"/>
        </w:rPr>
        <w:t>Item-Item Collaborative Filtering</w:t>
      </w:r>
      <w:r w:rsidRPr="00231269">
        <w:rPr>
          <w:spacing w:val="5"/>
          <w:kern w:val="1"/>
          <w:lang w:val="en-CA"/>
        </w:rPr>
        <w:t xml:space="preserve"> to suggest movies to users based on their ratings and the similarity between movies.</w:t>
      </w:r>
      <w:r w:rsidR="000A0564">
        <w:rPr>
          <w:spacing w:val="5"/>
          <w:kern w:val="1"/>
          <w:lang w:val="en-CA"/>
        </w:rPr>
        <w:t xml:space="preserve"> (similar to Netflix)</w:t>
      </w:r>
    </w:p>
    <w:p w14:paraId="79AB8E3D" w14:textId="3F33F5B5" w:rsidR="00231269" w:rsidRPr="00231269" w:rsidRDefault="00231269" w:rsidP="00231269">
      <w:pPr>
        <w:widowControl w:val="0"/>
        <w:autoSpaceDE w:val="0"/>
        <w:autoSpaceDN w:val="0"/>
        <w:adjustRightInd w:val="0"/>
        <w:spacing w:before="120" w:line="226" w:lineRule="auto"/>
        <w:jc w:val="both"/>
        <w:rPr>
          <w:spacing w:val="5"/>
          <w:kern w:val="1"/>
          <w:lang w:val="en-CA"/>
        </w:rPr>
      </w:pPr>
      <w:r w:rsidRPr="00231269">
        <w:rPr>
          <w:b/>
          <w:bCs/>
          <w:spacing w:val="5"/>
          <w:kern w:val="1"/>
          <w:lang w:val="en-CA"/>
        </w:rPr>
        <w:t>Scope</w:t>
      </w:r>
      <w:r w:rsidRPr="00231269">
        <w:rPr>
          <w:spacing w:val="5"/>
          <w:kern w:val="1"/>
          <w:lang w:val="en-CA"/>
        </w:rPr>
        <w:t>: This system includes:</w:t>
      </w:r>
    </w:p>
    <w:p w14:paraId="4D408D04" w14:textId="6E5F3161" w:rsidR="000A0564" w:rsidRDefault="000A0564" w:rsidP="00231269">
      <w:pPr>
        <w:widowControl w:val="0"/>
        <w:numPr>
          <w:ilvl w:val="0"/>
          <w:numId w:val="27"/>
        </w:numPr>
        <w:autoSpaceDE w:val="0"/>
        <w:autoSpaceDN w:val="0"/>
        <w:adjustRightInd w:val="0"/>
        <w:spacing w:before="120" w:line="226" w:lineRule="auto"/>
        <w:jc w:val="both"/>
        <w:rPr>
          <w:spacing w:val="5"/>
          <w:kern w:val="1"/>
          <w:lang w:val="en-CA"/>
        </w:rPr>
      </w:pPr>
      <w:r>
        <w:rPr>
          <w:b/>
          <w:bCs/>
          <w:spacing w:val="5"/>
          <w:kern w:val="1"/>
          <w:lang w:val="en-CA"/>
        </w:rPr>
        <w:t xml:space="preserve">Jupyter notebook </w:t>
      </w:r>
      <w:r>
        <w:rPr>
          <w:spacing w:val="5"/>
          <w:kern w:val="1"/>
          <w:lang w:val="en-CA"/>
        </w:rPr>
        <w:t>for data processing and building the model</w:t>
      </w:r>
    </w:p>
    <w:p w14:paraId="457CBCD6" w14:textId="7280AB82" w:rsidR="00231269" w:rsidRPr="00231269" w:rsidRDefault="00231269" w:rsidP="00231269">
      <w:pPr>
        <w:widowControl w:val="0"/>
        <w:numPr>
          <w:ilvl w:val="0"/>
          <w:numId w:val="27"/>
        </w:numPr>
        <w:autoSpaceDE w:val="0"/>
        <w:autoSpaceDN w:val="0"/>
        <w:adjustRightInd w:val="0"/>
        <w:spacing w:before="120" w:line="226" w:lineRule="auto"/>
        <w:jc w:val="both"/>
        <w:rPr>
          <w:spacing w:val="5"/>
          <w:kern w:val="1"/>
          <w:lang w:val="en-CA"/>
        </w:rPr>
      </w:pPr>
      <w:r w:rsidRPr="00231269">
        <w:rPr>
          <w:spacing w:val="5"/>
          <w:kern w:val="1"/>
          <w:lang w:val="en-CA"/>
        </w:rPr>
        <w:t xml:space="preserve">A </w:t>
      </w:r>
      <w:r w:rsidRPr="00231269">
        <w:rPr>
          <w:b/>
          <w:bCs/>
          <w:spacing w:val="5"/>
          <w:kern w:val="1"/>
          <w:lang w:val="en-CA"/>
        </w:rPr>
        <w:t>backend</w:t>
      </w:r>
      <w:r w:rsidRPr="00231269">
        <w:rPr>
          <w:spacing w:val="5"/>
          <w:kern w:val="1"/>
          <w:lang w:val="en-CA"/>
        </w:rPr>
        <w:t xml:space="preserve"> for processing recommendations using </w:t>
      </w:r>
      <w:r w:rsidRPr="00231269">
        <w:rPr>
          <w:b/>
          <w:bCs/>
          <w:spacing w:val="5"/>
          <w:kern w:val="1"/>
          <w:lang w:val="en-CA"/>
        </w:rPr>
        <w:t>Flask</w:t>
      </w:r>
      <w:r w:rsidRPr="00231269">
        <w:rPr>
          <w:spacing w:val="5"/>
          <w:kern w:val="1"/>
          <w:lang w:val="en-CA"/>
        </w:rPr>
        <w:t>.</w:t>
      </w:r>
    </w:p>
    <w:p w14:paraId="5D652F30" w14:textId="77777777" w:rsidR="00231269" w:rsidRPr="00231269" w:rsidRDefault="00231269" w:rsidP="00231269">
      <w:pPr>
        <w:widowControl w:val="0"/>
        <w:numPr>
          <w:ilvl w:val="0"/>
          <w:numId w:val="27"/>
        </w:numPr>
        <w:autoSpaceDE w:val="0"/>
        <w:autoSpaceDN w:val="0"/>
        <w:adjustRightInd w:val="0"/>
        <w:spacing w:before="120" w:line="226" w:lineRule="auto"/>
        <w:jc w:val="both"/>
        <w:rPr>
          <w:spacing w:val="5"/>
          <w:kern w:val="1"/>
          <w:lang w:val="en-CA"/>
        </w:rPr>
      </w:pPr>
      <w:r w:rsidRPr="00231269">
        <w:rPr>
          <w:spacing w:val="5"/>
          <w:kern w:val="1"/>
          <w:lang w:val="en-CA"/>
        </w:rPr>
        <w:t xml:space="preserve">A </w:t>
      </w:r>
      <w:r w:rsidRPr="00231269">
        <w:rPr>
          <w:b/>
          <w:bCs/>
          <w:spacing w:val="5"/>
          <w:kern w:val="1"/>
          <w:lang w:val="en-CA"/>
        </w:rPr>
        <w:t>frontend</w:t>
      </w:r>
      <w:r w:rsidRPr="00231269">
        <w:rPr>
          <w:spacing w:val="5"/>
          <w:kern w:val="1"/>
          <w:lang w:val="en-CA"/>
        </w:rPr>
        <w:t xml:space="preserve"> developed with </w:t>
      </w:r>
      <w:r w:rsidRPr="00231269">
        <w:rPr>
          <w:b/>
          <w:bCs/>
          <w:spacing w:val="5"/>
          <w:kern w:val="1"/>
          <w:lang w:val="en-CA"/>
        </w:rPr>
        <w:t>React</w:t>
      </w:r>
      <w:r w:rsidRPr="00231269">
        <w:rPr>
          <w:spacing w:val="5"/>
          <w:kern w:val="1"/>
          <w:lang w:val="en-CA"/>
        </w:rPr>
        <w:t xml:space="preserve"> to display recommendations in an interactive manner.</w:t>
      </w:r>
    </w:p>
    <w:p w14:paraId="2DE14737" w14:textId="77777777" w:rsidR="002D0824" w:rsidRDefault="002D0824">
      <w:pPr>
        <w:widowControl w:val="0"/>
        <w:autoSpaceDE w:val="0"/>
        <w:autoSpaceDN w:val="0"/>
        <w:adjustRightInd w:val="0"/>
        <w:spacing w:before="120" w:line="226" w:lineRule="auto"/>
        <w:jc w:val="both"/>
        <w:rPr>
          <w:spacing w:val="5"/>
          <w:kern w:val="1"/>
        </w:rPr>
      </w:pPr>
    </w:p>
    <w:p w14:paraId="3675C440" w14:textId="7E2931BC"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6709A1" w:rsidRPr="006709A1">
        <w:rPr>
          <w:b/>
          <w:bCs/>
          <w:spacing w:val="24"/>
          <w:kern w:val="1"/>
          <w:sz w:val="24"/>
          <w:szCs w:val="24"/>
        </w:rPr>
        <w:t>Datasets</w:t>
      </w:r>
    </w:p>
    <w:p w14:paraId="31AA8B92" w14:textId="0DC971BF" w:rsidR="006709A1" w:rsidRPr="008136F9" w:rsidRDefault="006709A1" w:rsidP="008136F9">
      <w:pPr>
        <w:widowControl w:val="0"/>
        <w:autoSpaceDE w:val="0"/>
        <w:autoSpaceDN w:val="0"/>
        <w:adjustRightInd w:val="0"/>
        <w:spacing w:before="120" w:line="226" w:lineRule="auto"/>
        <w:jc w:val="both"/>
        <w:rPr>
          <w:spacing w:val="5"/>
          <w:kern w:val="1"/>
          <w:lang w:val="en-CA"/>
        </w:rPr>
      </w:pPr>
      <w:r w:rsidRPr="008136F9">
        <w:rPr>
          <w:b/>
          <w:bCs/>
          <w:spacing w:val="5"/>
          <w:kern w:val="1"/>
          <w:lang w:val="en-CA"/>
        </w:rPr>
        <w:t>Description</w:t>
      </w:r>
      <w:r w:rsidRPr="008136F9">
        <w:rPr>
          <w:spacing w:val="5"/>
          <w:kern w:val="1"/>
          <w:lang w:val="en-CA"/>
        </w:rPr>
        <w:t>:</w:t>
      </w:r>
    </w:p>
    <w:p w14:paraId="76B9263E" w14:textId="77777777" w:rsidR="006709A1" w:rsidRPr="006709A1" w:rsidRDefault="006709A1" w:rsidP="006709A1">
      <w:pPr>
        <w:widowControl w:val="0"/>
        <w:numPr>
          <w:ilvl w:val="0"/>
          <w:numId w:val="28"/>
        </w:numPr>
        <w:autoSpaceDE w:val="0"/>
        <w:autoSpaceDN w:val="0"/>
        <w:adjustRightInd w:val="0"/>
        <w:spacing w:before="120" w:line="226" w:lineRule="auto"/>
        <w:jc w:val="both"/>
        <w:rPr>
          <w:spacing w:val="5"/>
          <w:kern w:val="1"/>
          <w:lang w:val="en-CA"/>
        </w:rPr>
      </w:pPr>
      <w:r w:rsidRPr="006709A1">
        <w:rPr>
          <w:spacing w:val="5"/>
          <w:kern w:val="1"/>
          <w:lang w:val="en-CA"/>
        </w:rPr>
        <w:t>The dataset contains movie ratings, user ratings, and movie metadata (including movie titles and genres).</w:t>
      </w:r>
    </w:p>
    <w:p w14:paraId="37FD204B" w14:textId="77777777" w:rsidR="006709A1" w:rsidRPr="006709A1" w:rsidRDefault="006709A1" w:rsidP="006709A1">
      <w:pPr>
        <w:widowControl w:val="0"/>
        <w:numPr>
          <w:ilvl w:val="0"/>
          <w:numId w:val="28"/>
        </w:numPr>
        <w:autoSpaceDE w:val="0"/>
        <w:autoSpaceDN w:val="0"/>
        <w:adjustRightInd w:val="0"/>
        <w:spacing w:before="120" w:line="226" w:lineRule="auto"/>
        <w:jc w:val="both"/>
        <w:rPr>
          <w:spacing w:val="5"/>
          <w:kern w:val="1"/>
          <w:lang w:val="en-CA"/>
        </w:rPr>
      </w:pPr>
      <w:proofErr w:type="spellStart"/>
      <w:r w:rsidRPr="006709A1">
        <w:rPr>
          <w:spacing w:val="5"/>
          <w:kern w:val="1"/>
          <w:lang w:val="en-CA"/>
        </w:rPr>
        <w:t>MovieLens</w:t>
      </w:r>
      <w:proofErr w:type="spellEnd"/>
      <w:r w:rsidRPr="006709A1">
        <w:rPr>
          <w:spacing w:val="5"/>
          <w:kern w:val="1"/>
          <w:lang w:val="en-CA"/>
        </w:rPr>
        <w:t xml:space="preserve"> dataset was used, which includes ratings and metadata for movies.</w:t>
      </w:r>
    </w:p>
    <w:p w14:paraId="04CCBC2F" w14:textId="15B6602A" w:rsidR="006709A1" w:rsidRPr="008136F9" w:rsidRDefault="006709A1" w:rsidP="008136F9">
      <w:pPr>
        <w:widowControl w:val="0"/>
        <w:autoSpaceDE w:val="0"/>
        <w:autoSpaceDN w:val="0"/>
        <w:adjustRightInd w:val="0"/>
        <w:spacing w:before="120" w:line="226" w:lineRule="auto"/>
        <w:jc w:val="both"/>
        <w:rPr>
          <w:spacing w:val="5"/>
          <w:kern w:val="1"/>
          <w:lang w:val="en-CA"/>
        </w:rPr>
      </w:pPr>
      <w:r w:rsidRPr="008136F9">
        <w:rPr>
          <w:b/>
          <w:bCs/>
          <w:spacing w:val="5"/>
          <w:kern w:val="1"/>
          <w:lang w:val="en-CA"/>
        </w:rPr>
        <w:t>Dataset Characteristics</w:t>
      </w:r>
      <w:r w:rsidRPr="008136F9">
        <w:rPr>
          <w:spacing w:val="5"/>
          <w:kern w:val="1"/>
          <w:lang w:val="en-CA"/>
        </w:rPr>
        <w:t>:</w:t>
      </w:r>
    </w:p>
    <w:p w14:paraId="3D5C0FDF" w14:textId="77777777" w:rsidR="006709A1" w:rsidRPr="006709A1" w:rsidRDefault="006709A1" w:rsidP="006709A1">
      <w:pPr>
        <w:widowControl w:val="0"/>
        <w:numPr>
          <w:ilvl w:val="0"/>
          <w:numId w:val="29"/>
        </w:numPr>
        <w:autoSpaceDE w:val="0"/>
        <w:autoSpaceDN w:val="0"/>
        <w:adjustRightInd w:val="0"/>
        <w:spacing w:before="120" w:line="226" w:lineRule="auto"/>
        <w:jc w:val="both"/>
        <w:rPr>
          <w:spacing w:val="5"/>
          <w:kern w:val="1"/>
          <w:lang w:val="en-CA"/>
        </w:rPr>
      </w:pPr>
      <w:r w:rsidRPr="006709A1">
        <w:rPr>
          <w:b/>
          <w:bCs/>
          <w:spacing w:val="5"/>
          <w:kern w:val="1"/>
          <w:lang w:val="en-CA"/>
        </w:rPr>
        <w:lastRenderedPageBreak/>
        <w:t>Size</w:t>
      </w:r>
      <w:r w:rsidRPr="006709A1">
        <w:rPr>
          <w:spacing w:val="5"/>
          <w:kern w:val="1"/>
          <w:lang w:val="en-CA"/>
        </w:rPr>
        <w:t>: 100,000 ratings, 9,000 movies, 600 users.</w:t>
      </w:r>
    </w:p>
    <w:p w14:paraId="0FD9ABB7" w14:textId="77777777" w:rsidR="006709A1" w:rsidRPr="006709A1" w:rsidRDefault="006709A1" w:rsidP="008136F9">
      <w:pPr>
        <w:widowControl w:val="0"/>
        <w:numPr>
          <w:ilvl w:val="0"/>
          <w:numId w:val="29"/>
        </w:numPr>
        <w:autoSpaceDE w:val="0"/>
        <w:autoSpaceDN w:val="0"/>
        <w:adjustRightInd w:val="0"/>
        <w:spacing w:before="120" w:line="226" w:lineRule="auto"/>
        <w:jc w:val="both"/>
        <w:rPr>
          <w:spacing w:val="5"/>
          <w:kern w:val="1"/>
          <w:lang w:val="en-CA"/>
        </w:rPr>
      </w:pPr>
      <w:r w:rsidRPr="006709A1">
        <w:rPr>
          <w:b/>
          <w:bCs/>
          <w:spacing w:val="5"/>
          <w:kern w:val="1"/>
          <w:lang w:val="en-CA"/>
        </w:rPr>
        <w:t>Attributes</w:t>
      </w:r>
      <w:r w:rsidRPr="006709A1">
        <w:rPr>
          <w:spacing w:val="5"/>
          <w:kern w:val="1"/>
          <w:lang w:val="en-CA"/>
        </w:rPr>
        <w:t>: Movie ID, title, genres, user ratings.</w:t>
      </w:r>
    </w:p>
    <w:p w14:paraId="2C9D4CD2" w14:textId="24D92A1A" w:rsidR="006709A1" w:rsidRPr="006709A1" w:rsidRDefault="006709A1" w:rsidP="006709A1">
      <w:pPr>
        <w:widowControl w:val="0"/>
        <w:numPr>
          <w:ilvl w:val="0"/>
          <w:numId w:val="29"/>
        </w:numPr>
        <w:autoSpaceDE w:val="0"/>
        <w:autoSpaceDN w:val="0"/>
        <w:adjustRightInd w:val="0"/>
        <w:spacing w:before="120" w:line="226" w:lineRule="auto"/>
        <w:jc w:val="both"/>
        <w:rPr>
          <w:spacing w:val="5"/>
          <w:kern w:val="1"/>
          <w:lang w:val="en-CA"/>
        </w:rPr>
      </w:pPr>
      <w:r w:rsidRPr="006709A1">
        <w:rPr>
          <w:b/>
          <w:bCs/>
          <w:spacing w:val="5"/>
          <w:kern w:val="1"/>
          <w:lang w:val="en-CA"/>
        </w:rPr>
        <w:t>Challenges</w:t>
      </w:r>
      <w:r w:rsidRPr="006709A1">
        <w:rPr>
          <w:spacing w:val="5"/>
          <w:kern w:val="1"/>
          <w:lang w:val="en-CA"/>
        </w:rPr>
        <w:t>: Sparse data (most users have rated a small portion of movies), handling missing values.</w:t>
      </w:r>
    </w:p>
    <w:p w14:paraId="26F8C88F" w14:textId="3A30DE98" w:rsidR="00CC5551" w:rsidRPr="00CC5551" w:rsidRDefault="00D428C4" w:rsidP="006709A1">
      <w:pPr>
        <w:widowControl w:val="0"/>
        <w:autoSpaceDE w:val="0"/>
        <w:autoSpaceDN w:val="0"/>
        <w:adjustRightInd w:val="0"/>
        <w:spacing w:before="120" w:line="226" w:lineRule="auto"/>
        <w:ind w:left="720"/>
        <w:jc w:val="both"/>
        <w:rPr>
          <w:spacing w:val="5"/>
          <w:kern w:val="1"/>
          <w:lang w:val="en-CA"/>
        </w:rPr>
      </w:pPr>
      <w:r w:rsidRPr="00FF34C8">
        <w:rPr>
          <w:noProof/>
          <w:spacing w:val="5"/>
          <w:kern w:val="1"/>
          <w:lang w:val="en-CA"/>
        </w:rPr>
        <w:drawing>
          <wp:anchor distT="0" distB="0" distL="114300" distR="114300" simplePos="0" relativeHeight="251659264" behindDoc="0" locked="0" layoutInCell="1" allowOverlap="1" wp14:anchorId="09362351" wp14:editId="02220E5A">
            <wp:simplePos x="0" y="0"/>
            <wp:positionH relativeFrom="column">
              <wp:posOffset>3090248</wp:posOffset>
            </wp:positionH>
            <wp:positionV relativeFrom="paragraph">
              <wp:posOffset>345440</wp:posOffset>
            </wp:positionV>
            <wp:extent cx="2814955" cy="2214880"/>
            <wp:effectExtent l="0" t="0" r="4445" b="0"/>
            <wp:wrapThrough wrapText="bothSides">
              <wp:wrapPolygon edited="0">
                <wp:start x="0" y="0"/>
                <wp:lineTo x="0" y="21365"/>
                <wp:lineTo x="21488" y="21365"/>
                <wp:lineTo x="21488" y="0"/>
                <wp:lineTo x="0" y="0"/>
              </wp:wrapPolygon>
            </wp:wrapThrough>
            <wp:docPr id="130382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9412" name=""/>
                    <pic:cNvPicPr/>
                  </pic:nvPicPr>
                  <pic:blipFill>
                    <a:blip r:embed="rId8"/>
                    <a:stretch>
                      <a:fillRect/>
                    </a:stretch>
                  </pic:blipFill>
                  <pic:spPr>
                    <a:xfrm>
                      <a:off x="0" y="0"/>
                      <a:ext cx="2814955" cy="2214880"/>
                    </a:xfrm>
                    <a:prstGeom prst="rect">
                      <a:avLst/>
                    </a:prstGeom>
                  </pic:spPr>
                </pic:pic>
              </a:graphicData>
            </a:graphic>
          </wp:anchor>
        </w:drawing>
      </w:r>
      <w:r w:rsidR="002E61CF" w:rsidRPr="00FF34C8">
        <w:rPr>
          <w:noProof/>
          <w:spacing w:val="5"/>
          <w:kern w:val="1"/>
          <w:lang w:val="en-CA"/>
        </w:rPr>
        <w:drawing>
          <wp:anchor distT="0" distB="0" distL="114300" distR="114300" simplePos="0" relativeHeight="251660288" behindDoc="0" locked="0" layoutInCell="1" allowOverlap="1" wp14:anchorId="30B12417" wp14:editId="09404FC7">
            <wp:simplePos x="0" y="0"/>
            <wp:positionH relativeFrom="column">
              <wp:posOffset>132956</wp:posOffset>
            </wp:positionH>
            <wp:positionV relativeFrom="paragraph">
              <wp:posOffset>333721</wp:posOffset>
            </wp:positionV>
            <wp:extent cx="2891589" cy="2246823"/>
            <wp:effectExtent l="0" t="0" r="4445" b="1270"/>
            <wp:wrapThrough wrapText="bothSides">
              <wp:wrapPolygon edited="0">
                <wp:start x="0" y="0"/>
                <wp:lineTo x="0" y="21429"/>
                <wp:lineTo x="21491" y="21429"/>
                <wp:lineTo x="21491" y="0"/>
                <wp:lineTo x="0" y="0"/>
              </wp:wrapPolygon>
            </wp:wrapThrough>
            <wp:docPr id="8585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85315" name=""/>
                    <pic:cNvPicPr/>
                  </pic:nvPicPr>
                  <pic:blipFill>
                    <a:blip r:embed="rId9"/>
                    <a:stretch>
                      <a:fillRect/>
                    </a:stretch>
                  </pic:blipFill>
                  <pic:spPr>
                    <a:xfrm>
                      <a:off x="0" y="0"/>
                      <a:ext cx="2891589" cy="2246823"/>
                    </a:xfrm>
                    <a:prstGeom prst="rect">
                      <a:avLst/>
                    </a:prstGeom>
                  </pic:spPr>
                </pic:pic>
              </a:graphicData>
            </a:graphic>
          </wp:anchor>
        </w:drawing>
      </w:r>
    </w:p>
    <w:p w14:paraId="7604FA0D" w14:textId="20BB016B" w:rsidR="00CC5551" w:rsidRDefault="00CC5551" w:rsidP="00C1084B">
      <w:pPr>
        <w:widowControl w:val="0"/>
        <w:autoSpaceDE w:val="0"/>
        <w:autoSpaceDN w:val="0"/>
        <w:adjustRightInd w:val="0"/>
        <w:spacing w:before="120" w:line="226" w:lineRule="auto"/>
        <w:jc w:val="both"/>
        <w:rPr>
          <w:spacing w:val="5"/>
          <w:kern w:val="1"/>
        </w:rPr>
      </w:pPr>
    </w:p>
    <w:p w14:paraId="61277FBA" w14:textId="2292DF7F" w:rsidR="00FF34C8" w:rsidRDefault="003F6B17" w:rsidP="00CC5551">
      <w:pPr>
        <w:widowControl w:val="0"/>
        <w:autoSpaceDE w:val="0"/>
        <w:autoSpaceDN w:val="0"/>
        <w:adjustRightInd w:val="0"/>
        <w:rPr>
          <w:b/>
          <w:bCs/>
          <w:spacing w:val="24"/>
          <w:kern w:val="1"/>
          <w:sz w:val="24"/>
          <w:szCs w:val="24"/>
        </w:rPr>
      </w:pPr>
      <w:r w:rsidRPr="00D428C4">
        <w:rPr>
          <w:b/>
          <w:bCs/>
          <w:noProof/>
          <w:spacing w:val="24"/>
          <w:kern w:val="1"/>
          <w:sz w:val="24"/>
          <w:szCs w:val="24"/>
        </w:rPr>
        <w:drawing>
          <wp:anchor distT="0" distB="0" distL="114300" distR="114300" simplePos="0" relativeHeight="251661312" behindDoc="0" locked="0" layoutInCell="1" allowOverlap="1" wp14:anchorId="4F04A457" wp14:editId="0685138F">
            <wp:simplePos x="0" y="0"/>
            <wp:positionH relativeFrom="column">
              <wp:posOffset>3035445</wp:posOffset>
            </wp:positionH>
            <wp:positionV relativeFrom="paragraph">
              <wp:posOffset>264675</wp:posOffset>
            </wp:positionV>
            <wp:extent cx="3100705" cy="2364105"/>
            <wp:effectExtent l="0" t="0" r="4445" b="0"/>
            <wp:wrapThrough wrapText="bothSides">
              <wp:wrapPolygon edited="0">
                <wp:start x="0" y="0"/>
                <wp:lineTo x="0" y="21409"/>
                <wp:lineTo x="21498" y="21409"/>
                <wp:lineTo x="21498" y="0"/>
                <wp:lineTo x="0" y="0"/>
              </wp:wrapPolygon>
            </wp:wrapThrough>
            <wp:docPr id="131263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36339" name=""/>
                    <pic:cNvPicPr/>
                  </pic:nvPicPr>
                  <pic:blipFill>
                    <a:blip r:embed="rId10"/>
                    <a:stretch>
                      <a:fillRect/>
                    </a:stretch>
                  </pic:blipFill>
                  <pic:spPr>
                    <a:xfrm>
                      <a:off x="0" y="0"/>
                      <a:ext cx="3100705" cy="2364105"/>
                    </a:xfrm>
                    <a:prstGeom prst="rect">
                      <a:avLst/>
                    </a:prstGeom>
                  </pic:spPr>
                </pic:pic>
              </a:graphicData>
            </a:graphic>
            <wp14:sizeRelH relativeFrom="margin">
              <wp14:pctWidth>0</wp14:pctWidth>
            </wp14:sizeRelH>
            <wp14:sizeRelV relativeFrom="margin">
              <wp14:pctHeight>0</wp14:pctHeight>
            </wp14:sizeRelV>
          </wp:anchor>
        </w:drawing>
      </w:r>
    </w:p>
    <w:p w14:paraId="648D5897" w14:textId="65164646" w:rsidR="00FF34C8" w:rsidRDefault="00D428C4" w:rsidP="00CC5551">
      <w:pPr>
        <w:widowControl w:val="0"/>
        <w:autoSpaceDE w:val="0"/>
        <w:autoSpaceDN w:val="0"/>
        <w:adjustRightInd w:val="0"/>
        <w:rPr>
          <w:b/>
          <w:bCs/>
          <w:spacing w:val="24"/>
          <w:kern w:val="1"/>
          <w:sz w:val="24"/>
          <w:szCs w:val="24"/>
        </w:rPr>
      </w:pPr>
      <w:r w:rsidRPr="00FF34C8">
        <w:rPr>
          <w:noProof/>
          <w:spacing w:val="5"/>
          <w:kern w:val="1"/>
          <w:lang w:val="en-CA"/>
        </w:rPr>
        <w:drawing>
          <wp:anchor distT="0" distB="0" distL="114300" distR="114300" simplePos="0" relativeHeight="251658240" behindDoc="0" locked="0" layoutInCell="1" allowOverlap="1" wp14:anchorId="16DD4AA3" wp14:editId="561B4853">
            <wp:simplePos x="0" y="0"/>
            <wp:positionH relativeFrom="column">
              <wp:posOffset>40005</wp:posOffset>
            </wp:positionH>
            <wp:positionV relativeFrom="paragraph">
              <wp:posOffset>104775</wp:posOffset>
            </wp:positionV>
            <wp:extent cx="2958465" cy="2269490"/>
            <wp:effectExtent l="0" t="0" r="0" b="0"/>
            <wp:wrapThrough wrapText="bothSides">
              <wp:wrapPolygon edited="0">
                <wp:start x="0" y="0"/>
                <wp:lineTo x="0" y="21395"/>
                <wp:lineTo x="21419" y="21395"/>
                <wp:lineTo x="21419" y="0"/>
                <wp:lineTo x="0" y="0"/>
              </wp:wrapPolygon>
            </wp:wrapThrough>
            <wp:docPr id="138148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89624" name=""/>
                    <pic:cNvPicPr/>
                  </pic:nvPicPr>
                  <pic:blipFill>
                    <a:blip r:embed="rId11"/>
                    <a:stretch>
                      <a:fillRect/>
                    </a:stretch>
                  </pic:blipFill>
                  <pic:spPr>
                    <a:xfrm>
                      <a:off x="0" y="0"/>
                      <a:ext cx="2958465" cy="2269490"/>
                    </a:xfrm>
                    <a:prstGeom prst="rect">
                      <a:avLst/>
                    </a:prstGeom>
                  </pic:spPr>
                </pic:pic>
              </a:graphicData>
            </a:graphic>
            <wp14:sizeRelH relativeFrom="margin">
              <wp14:pctWidth>0</wp14:pctWidth>
            </wp14:sizeRelH>
            <wp14:sizeRelV relativeFrom="margin">
              <wp14:pctHeight>0</wp14:pctHeight>
            </wp14:sizeRelV>
          </wp:anchor>
        </w:drawing>
      </w:r>
    </w:p>
    <w:p w14:paraId="593FD902" w14:textId="60CAD837" w:rsidR="002E61CF" w:rsidRDefault="002E61CF" w:rsidP="00CC5551">
      <w:pPr>
        <w:widowControl w:val="0"/>
        <w:autoSpaceDE w:val="0"/>
        <w:autoSpaceDN w:val="0"/>
        <w:adjustRightInd w:val="0"/>
        <w:rPr>
          <w:b/>
          <w:bCs/>
          <w:spacing w:val="24"/>
          <w:kern w:val="1"/>
          <w:sz w:val="24"/>
          <w:szCs w:val="24"/>
        </w:rPr>
      </w:pPr>
    </w:p>
    <w:p w14:paraId="49D46EA4" w14:textId="5BC473F8" w:rsidR="002E61CF" w:rsidRDefault="002E61CF" w:rsidP="00CC5551">
      <w:pPr>
        <w:widowControl w:val="0"/>
        <w:autoSpaceDE w:val="0"/>
        <w:autoSpaceDN w:val="0"/>
        <w:adjustRightInd w:val="0"/>
        <w:rPr>
          <w:b/>
          <w:bCs/>
          <w:spacing w:val="24"/>
          <w:kern w:val="1"/>
          <w:sz w:val="24"/>
          <w:szCs w:val="24"/>
        </w:rPr>
      </w:pPr>
    </w:p>
    <w:p w14:paraId="28C35C6F" w14:textId="3F86F632" w:rsidR="002E61CF" w:rsidRDefault="002E61CF" w:rsidP="00CC5551">
      <w:pPr>
        <w:widowControl w:val="0"/>
        <w:autoSpaceDE w:val="0"/>
        <w:autoSpaceDN w:val="0"/>
        <w:adjustRightInd w:val="0"/>
        <w:rPr>
          <w:b/>
          <w:bCs/>
          <w:spacing w:val="24"/>
          <w:kern w:val="1"/>
          <w:sz w:val="24"/>
          <w:szCs w:val="24"/>
        </w:rPr>
      </w:pPr>
    </w:p>
    <w:p w14:paraId="7B5E9931" w14:textId="5536028A" w:rsidR="00CC5551" w:rsidRDefault="00CC5551" w:rsidP="00CC5551">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136F9" w:rsidRPr="008136F9">
        <w:rPr>
          <w:b/>
          <w:bCs/>
          <w:spacing w:val="24"/>
          <w:kern w:val="1"/>
          <w:sz w:val="24"/>
          <w:szCs w:val="24"/>
        </w:rPr>
        <w:t>Methodology</w:t>
      </w:r>
    </w:p>
    <w:p w14:paraId="03F9993C" w14:textId="77777777" w:rsidR="00C62554" w:rsidRPr="00C62554" w:rsidRDefault="00C62554" w:rsidP="00C62554">
      <w:pPr>
        <w:widowControl w:val="0"/>
        <w:autoSpaceDE w:val="0"/>
        <w:autoSpaceDN w:val="0"/>
        <w:adjustRightInd w:val="0"/>
        <w:spacing w:before="240" w:after="40" w:line="226" w:lineRule="auto"/>
        <w:rPr>
          <w:b/>
          <w:bCs/>
          <w:spacing w:val="5"/>
          <w:kern w:val="1"/>
          <w:lang w:val="en-CA"/>
        </w:rPr>
      </w:pPr>
      <w:r w:rsidRPr="00C62554">
        <w:rPr>
          <w:b/>
          <w:bCs/>
          <w:spacing w:val="5"/>
          <w:kern w:val="1"/>
          <w:lang w:val="en-CA"/>
        </w:rPr>
        <w:t>Item-Item Collaborative Filtering</w:t>
      </w:r>
    </w:p>
    <w:p w14:paraId="19784573" w14:textId="77777777" w:rsidR="00C62554" w:rsidRP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 xml:space="preserve">The recommendation system implemented in this project uses </w:t>
      </w:r>
      <w:r w:rsidRPr="00C62554">
        <w:rPr>
          <w:b/>
          <w:bCs/>
          <w:spacing w:val="5"/>
          <w:kern w:val="1"/>
          <w:lang w:val="en-CA"/>
        </w:rPr>
        <w:t>Item-Item Collaborative Filtering</w:t>
      </w:r>
      <w:r w:rsidRPr="00C62554">
        <w:rPr>
          <w:spacing w:val="5"/>
          <w:kern w:val="1"/>
          <w:lang w:val="en-CA"/>
        </w:rPr>
        <w:t xml:space="preserve">, a popular algorithm in recommendation systems. This approach works by recommending items that are similar to those the user has previously rated or interacted with. The main idea is to find the </w:t>
      </w:r>
      <w:r w:rsidRPr="00C62554">
        <w:rPr>
          <w:b/>
          <w:bCs/>
          <w:spacing w:val="5"/>
          <w:kern w:val="1"/>
          <w:lang w:val="en-CA"/>
        </w:rPr>
        <w:t>similarity</w:t>
      </w:r>
      <w:r w:rsidRPr="00C62554">
        <w:rPr>
          <w:spacing w:val="5"/>
          <w:kern w:val="1"/>
          <w:lang w:val="en-CA"/>
        </w:rPr>
        <w:t xml:space="preserve"> between items (movies, in this case) and suggest those that are most similar to the movies the user has rated highly.</w:t>
      </w:r>
    </w:p>
    <w:p w14:paraId="360D1E86" w14:textId="77777777" w:rsidR="00C62554" w:rsidRPr="00C62554" w:rsidRDefault="00C62554" w:rsidP="00C62554">
      <w:pPr>
        <w:widowControl w:val="0"/>
        <w:autoSpaceDE w:val="0"/>
        <w:autoSpaceDN w:val="0"/>
        <w:adjustRightInd w:val="0"/>
        <w:spacing w:before="240" w:after="40" w:line="226" w:lineRule="auto"/>
        <w:rPr>
          <w:b/>
          <w:bCs/>
          <w:spacing w:val="5"/>
          <w:kern w:val="1"/>
          <w:lang w:val="en-CA"/>
        </w:rPr>
      </w:pPr>
      <w:r w:rsidRPr="00C62554">
        <w:rPr>
          <w:b/>
          <w:bCs/>
          <w:spacing w:val="5"/>
          <w:kern w:val="1"/>
          <w:lang w:val="en-CA"/>
        </w:rPr>
        <w:lastRenderedPageBreak/>
        <w:t>Cosine Similarity</w:t>
      </w:r>
    </w:p>
    <w:p w14:paraId="3058DB0A" w14:textId="77777777" w:rsidR="00C62554" w:rsidRP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 xml:space="preserve">To determine the similarity between items, we use </w:t>
      </w:r>
      <w:r w:rsidRPr="00C62554">
        <w:rPr>
          <w:b/>
          <w:bCs/>
          <w:spacing w:val="5"/>
          <w:kern w:val="1"/>
          <w:lang w:val="en-CA"/>
        </w:rPr>
        <w:t>Cosine Similarity</w:t>
      </w:r>
      <w:r w:rsidRPr="00C62554">
        <w:rPr>
          <w:spacing w:val="5"/>
          <w:kern w:val="1"/>
          <w:lang w:val="en-CA"/>
        </w:rPr>
        <w:t xml:space="preserve">, which measures the cosine of the angle between two vectors in a multidimensional space. The formula for </w:t>
      </w:r>
      <w:r w:rsidRPr="00C62554">
        <w:rPr>
          <w:b/>
          <w:bCs/>
          <w:spacing w:val="5"/>
          <w:kern w:val="1"/>
          <w:lang w:val="en-CA"/>
        </w:rPr>
        <w:t>Cosine Similarity</w:t>
      </w:r>
      <w:r w:rsidRPr="00C62554">
        <w:rPr>
          <w:spacing w:val="5"/>
          <w:kern w:val="1"/>
          <w:lang w:val="en-CA"/>
        </w:rPr>
        <w:t xml:space="preserve"> between two items AAA and BBB is given by:</w:t>
      </w:r>
    </w:p>
    <w:p w14:paraId="46A12C0C" w14:textId="5D31E305" w:rsidR="00C62554" w:rsidRDefault="00C62554" w:rsidP="00C62554">
      <w:pPr>
        <w:widowControl w:val="0"/>
        <w:autoSpaceDE w:val="0"/>
        <w:autoSpaceDN w:val="0"/>
        <w:adjustRightInd w:val="0"/>
        <w:spacing w:before="240" w:after="40" w:line="226" w:lineRule="auto"/>
        <w:jc w:val="center"/>
        <w:rPr>
          <w:spacing w:val="5"/>
          <w:kern w:val="1"/>
          <w:lang w:val="en-CA"/>
        </w:rPr>
      </w:pPr>
      <w:r w:rsidRPr="00C62554">
        <w:rPr>
          <w:noProof/>
          <w:spacing w:val="5"/>
          <w:kern w:val="1"/>
          <w:lang w:val="en-CA"/>
        </w:rPr>
        <w:drawing>
          <wp:inline distT="0" distB="0" distL="0" distR="0" wp14:anchorId="5DDF191F" wp14:editId="17A0C18C">
            <wp:extent cx="3385595" cy="1212215"/>
            <wp:effectExtent l="0" t="0" r="5715" b="6985"/>
            <wp:docPr id="90440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0415" name=""/>
                    <pic:cNvPicPr/>
                  </pic:nvPicPr>
                  <pic:blipFill>
                    <a:blip r:embed="rId12"/>
                    <a:stretch>
                      <a:fillRect/>
                    </a:stretch>
                  </pic:blipFill>
                  <pic:spPr>
                    <a:xfrm>
                      <a:off x="0" y="0"/>
                      <a:ext cx="3397454" cy="1216461"/>
                    </a:xfrm>
                    <a:prstGeom prst="rect">
                      <a:avLst/>
                    </a:prstGeom>
                  </pic:spPr>
                </pic:pic>
              </a:graphicData>
            </a:graphic>
          </wp:inline>
        </w:drawing>
      </w:r>
    </w:p>
    <w:p w14:paraId="2DD13400" w14:textId="72EE9A45" w:rsidR="00C62554" w:rsidRP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 xml:space="preserve">This metric produces values between </w:t>
      </w:r>
      <w:r w:rsidRPr="00C62554">
        <w:rPr>
          <w:b/>
          <w:bCs/>
          <w:spacing w:val="5"/>
          <w:kern w:val="1"/>
          <w:lang w:val="en-CA"/>
        </w:rPr>
        <w:t>0</w:t>
      </w:r>
      <w:r w:rsidRPr="00C62554">
        <w:rPr>
          <w:spacing w:val="5"/>
          <w:kern w:val="1"/>
          <w:lang w:val="en-CA"/>
        </w:rPr>
        <w:t xml:space="preserve"> and </w:t>
      </w:r>
      <w:r w:rsidRPr="00C62554">
        <w:rPr>
          <w:b/>
          <w:bCs/>
          <w:spacing w:val="5"/>
          <w:kern w:val="1"/>
          <w:lang w:val="en-CA"/>
        </w:rPr>
        <w:t>1</w:t>
      </w:r>
      <w:r w:rsidRPr="00C62554">
        <w:rPr>
          <w:spacing w:val="5"/>
          <w:kern w:val="1"/>
          <w:lang w:val="en-CA"/>
        </w:rPr>
        <w:t>:</w:t>
      </w:r>
    </w:p>
    <w:p w14:paraId="4DC49EF8" w14:textId="77777777" w:rsidR="00C62554" w:rsidRPr="00C62554" w:rsidRDefault="00C62554" w:rsidP="00C62554">
      <w:pPr>
        <w:widowControl w:val="0"/>
        <w:numPr>
          <w:ilvl w:val="0"/>
          <w:numId w:val="37"/>
        </w:numPr>
        <w:autoSpaceDE w:val="0"/>
        <w:autoSpaceDN w:val="0"/>
        <w:adjustRightInd w:val="0"/>
        <w:spacing w:before="240" w:after="40" w:line="226" w:lineRule="auto"/>
        <w:rPr>
          <w:spacing w:val="5"/>
          <w:kern w:val="1"/>
          <w:lang w:val="en-CA"/>
        </w:rPr>
      </w:pPr>
      <w:r w:rsidRPr="00C62554">
        <w:rPr>
          <w:spacing w:val="5"/>
          <w:kern w:val="1"/>
          <w:lang w:val="en-CA"/>
        </w:rPr>
        <w:t xml:space="preserve">A </w:t>
      </w:r>
      <w:r w:rsidRPr="00C62554">
        <w:rPr>
          <w:b/>
          <w:bCs/>
          <w:spacing w:val="5"/>
          <w:kern w:val="1"/>
          <w:lang w:val="en-CA"/>
        </w:rPr>
        <w:t>value of 1</w:t>
      </w:r>
      <w:r w:rsidRPr="00C62554">
        <w:rPr>
          <w:spacing w:val="5"/>
          <w:kern w:val="1"/>
          <w:lang w:val="en-CA"/>
        </w:rPr>
        <w:t xml:space="preserve"> means the two items are identical (i.e., their vectors are pointing in the same direction).</w:t>
      </w:r>
    </w:p>
    <w:p w14:paraId="0B136810" w14:textId="77777777" w:rsidR="00C62554" w:rsidRPr="00C62554" w:rsidRDefault="00C62554" w:rsidP="00C62554">
      <w:pPr>
        <w:widowControl w:val="0"/>
        <w:numPr>
          <w:ilvl w:val="0"/>
          <w:numId w:val="37"/>
        </w:numPr>
        <w:autoSpaceDE w:val="0"/>
        <w:autoSpaceDN w:val="0"/>
        <w:adjustRightInd w:val="0"/>
        <w:spacing w:before="240" w:after="40" w:line="226" w:lineRule="auto"/>
        <w:rPr>
          <w:spacing w:val="5"/>
          <w:kern w:val="1"/>
          <w:lang w:val="en-CA"/>
        </w:rPr>
      </w:pPr>
      <w:r w:rsidRPr="00C62554">
        <w:rPr>
          <w:spacing w:val="5"/>
          <w:kern w:val="1"/>
          <w:lang w:val="en-CA"/>
        </w:rPr>
        <w:t xml:space="preserve">A </w:t>
      </w:r>
      <w:r w:rsidRPr="00C62554">
        <w:rPr>
          <w:b/>
          <w:bCs/>
          <w:spacing w:val="5"/>
          <w:kern w:val="1"/>
          <w:lang w:val="en-CA"/>
        </w:rPr>
        <w:t>value of 0</w:t>
      </w:r>
      <w:r w:rsidRPr="00C62554">
        <w:rPr>
          <w:spacing w:val="5"/>
          <w:kern w:val="1"/>
          <w:lang w:val="en-CA"/>
        </w:rPr>
        <w:t xml:space="preserve"> means the items are completely dissimilar.</w:t>
      </w:r>
    </w:p>
    <w:p w14:paraId="028BEABC" w14:textId="77777777" w:rsidR="00C62554" w:rsidRP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 xml:space="preserve">In our system, </w:t>
      </w:r>
      <w:r w:rsidRPr="00C62554">
        <w:rPr>
          <w:b/>
          <w:bCs/>
          <w:spacing w:val="5"/>
          <w:kern w:val="1"/>
          <w:lang w:val="en-CA"/>
        </w:rPr>
        <w:t>item-item similarity</w:t>
      </w:r>
      <w:r w:rsidRPr="00C62554">
        <w:rPr>
          <w:spacing w:val="5"/>
          <w:kern w:val="1"/>
          <w:lang w:val="en-CA"/>
        </w:rPr>
        <w:t xml:space="preserve"> is calculated for all movie pairs using their </w:t>
      </w:r>
      <w:r w:rsidRPr="00C62554">
        <w:rPr>
          <w:b/>
          <w:bCs/>
          <w:spacing w:val="5"/>
          <w:kern w:val="1"/>
          <w:lang w:val="en-CA"/>
        </w:rPr>
        <w:t>ratings</w:t>
      </w:r>
      <w:r w:rsidRPr="00C62554">
        <w:rPr>
          <w:spacing w:val="5"/>
          <w:kern w:val="1"/>
          <w:lang w:val="en-CA"/>
        </w:rPr>
        <w:t xml:space="preserve"> from all users. Once the similarity between items is computed, the next step is to predict ratings for items that a user hasn't rated yet.</w:t>
      </w:r>
    </w:p>
    <w:p w14:paraId="4CB8D542" w14:textId="77777777" w:rsidR="00C62554" w:rsidRPr="00C62554" w:rsidRDefault="00C62554" w:rsidP="00C62554">
      <w:pPr>
        <w:widowControl w:val="0"/>
        <w:autoSpaceDE w:val="0"/>
        <w:autoSpaceDN w:val="0"/>
        <w:adjustRightInd w:val="0"/>
        <w:spacing w:before="240" w:after="40" w:line="226" w:lineRule="auto"/>
        <w:rPr>
          <w:b/>
          <w:bCs/>
          <w:spacing w:val="5"/>
          <w:kern w:val="1"/>
          <w:lang w:val="en-CA"/>
        </w:rPr>
      </w:pPr>
      <w:r w:rsidRPr="00C62554">
        <w:rPr>
          <w:b/>
          <w:bCs/>
          <w:spacing w:val="5"/>
          <w:kern w:val="1"/>
          <w:lang w:val="en-CA"/>
        </w:rPr>
        <w:t>Data Preprocessing</w:t>
      </w:r>
    </w:p>
    <w:p w14:paraId="69DA3033" w14:textId="77777777" w:rsidR="00C62554" w:rsidRP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 xml:space="preserve">The dataset used in this project is the </w:t>
      </w:r>
      <w:proofErr w:type="spellStart"/>
      <w:r w:rsidRPr="00C62554">
        <w:rPr>
          <w:b/>
          <w:bCs/>
          <w:spacing w:val="5"/>
          <w:kern w:val="1"/>
          <w:lang w:val="en-CA"/>
        </w:rPr>
        <w:t>MovieLens</w:t>
      </w:r>
      <w:proofErr w:type="spellEnd"/>
      <w:r w:rsidRPr="00C62554">
        <w:rPr>
          <w:b/>
          <w:bCs/>
          <w:spacing w:val="5"/>
          <w:kern w:val="1"/>
          <w:lang w:val="en-CA"/>
        </w:rPr>
        <w:t xml:space="preserve"> dataset</w:t>
      </w:r>
      <w:r w:rsidRPr="00C62554">
        <w:rPr>
          <w:spacing w:val="5"/>
          <w:kern w:val="1"/>
          <w:lang w:val="en-CA"/>
        </w:rPr>
        <w:t>, which includes ratings from users for various movies. The data preprocessing steps include:</w:t>
      </w:r>
    </w:p>
    <w:p w14:paraId="72780298" w14:textId="77777777" w:rsidR="00C62554" w:rsidRPr="00C62554" w:rsidRDefault="00C62554" w:rsidP="00C62554">
      <w:pPr>
        <w:widowControl w:val="0"/>
        <w:numPr>
          <w:ilvl w:val="0"/>
          <w:numId w:val="38"/>
        </w:numPr>
        <w:autoSpaceDE w:val="0"/>
        <w:autoSpaceDN w:val="0"/>
        <w:adjustRightInd w:val="0"/>
        <w:spacing w:before="240" w:after="40" w:line="226" w:lineRule="auto"/>
        <w:rPr>
          <w:spacing w:val="5"/>
          <w:kern w:val="1"/>
          <w:lang w:val="en-CA"/>
        </w:rPr>
      </w:pPr>
      <w:r w:rsidRPr="00C62554">
        <w:rPr>
          <w:b/>
          <w:bCs/>
          <w:spacing w:val="5"/>
          <w:kern w:val="1"/>
          <w:lang w:val="en-CA"/>
        </w:rPr>
        <w:t>Handling Missing Data</w:t>
      </w:r>
      <w:r w:rsidRPr="00C62554">
        <w:rPr>
          <w:spacing w:val="5"/>
          <w:kern w:val="1"/>
          <w:lang w:val="en-CA"/>
        </w:rPr>
        <w:t>:</w:t>
      </w:r>
    </w:p>
    <w:p w14:paraId="01087AE8" w14:textId="77777777" w:rsidR="00C62554" w:rsidRPr="00C62554" w:rsidRDefault="00C62554" w:rsidP="00C62554">
      <w:pPr>
        <w:widowControl w:val="0"/>
        <w:numPr>
          <w:ilvl w:val="1"/>
          <w:numId w:val="38"/>
        </w:numPr>
        <w:autoSpaceDE w:val="0"/>
        <w:autoSpaceDN w:val="0"/>
        <w:adjustRightInd w:val="0"/>
        <w:spacing w:before="240" w:after="40" w:line="226" w:lineRule="auto"/>
        <w:rPr>
          <w:spacing w:val="5"/>
          <w:kern w:val="1"/>
          <w:lang w:val="en-CA"/>
        </w:rPr>
      </w:pPr>
      <w:r w:rsidRPr="00C62554">
        <w:rPr>
          <w:spacing w:val="5"/>
          <w:kern w:val="1"/>
          <w:lang w:val="en-CA"/>
        </w:rPr>
        <w:t xml:space="preserve">The </w:t>
      </w:r>
      <w:r w:rsidRPr="00C62554">
        <w:rPr>
          <w:b/>
          <w:bCs/>
          <w:spacing w:val="5"/>
          <w:kern w:val="1"/>
          <w:lang w:val="en-CA"/>
        </w:rPr>
        <w:t>user-item interaction matrix</w:t>
      </w:r>
      <w:r w:rsidRPr="00C62554">
        <w:rPr>
          <w:spacing w:val="5"/>
          <w:kern w:val="1"/>
          <w:lang w:val="en-CA"/>
        </w:rPr>
        <w:t xml:space="preserve"> contains missing values where users haven't rated some movies. These missing values are handled by using </w:t>
      </w:r>
      <w:r w:rsidRPr="00C62554">
        <w:rPr>
          <w:b/>
          <w:bCs/>
          <w:spacing w:val="5"/>
          <w:kern w:val="1"/>
          <w:lang w:val="en-CA"/>
        </w:rPr>
        <w:t>zeros</w:t>
      </w:r>
      <w:r w:rsidRPr="00C62554">
        <w:rPr>
          <w:spacing w:val="5"/>
          <w:kern w:val="1"/>
          <w:lang w:val="en-CA"/>
        </w:rPr>
        <w:t xml:space="preserve"> in the matrix, which means unrated movies are considered as "not rated yet."</w:t>
      </w:r>
    </w:p>
    <w:p w14:paraId="3D5FC928" w14:textId="77777777" w:rsidR="00C62554" w:rsidRPr="00C62554" w:rsidRDefault="00C62554" w:rsidP="00C62554">
      <w:pPr>
        <w:widowControl w:val="0"/>
        <w:numPr>
          <w:ilvl w:val="0"/>
          <w:numId w:val="38"/>
        </w:numPr>
        <w:autoSpaceDE w:val="0"/>
        <w:autoSpaceDN w:val="0"/>
        <w:adjustRightInd w:val="0"/>
        <w:spacing w:before="240" w:after="40" w:line="226" w:lineRule="auto"/>
        <w:rPr>
          <w:spacing w:val="5"/>
          <w:kern w:val="1"/>
          <w:lang w:val="en-CA"/>
        </w:rPr>
      </w:pPr>
      <w:r w:rsidRPr="00C62554">
        <w:rPr>
          <w:b/>
          <w:bCs/>
          <w:spacing w:val="5"/>
          <w:kern w:val="1"/>
          <w:lang w:val="en-CA"/>
        </w:rPr>
        <w:t>Data Transformation</w:t>
      </w:r>
      <w:r w:rsidRPr="00C62554">
        <w:rPr>
          <w:spacing w:val="5"/>
          <w:kern w:val="1"/>
          <w:lang w:val="en-CA"/>
        </w:rPr>
        <w:t>:</w:t>
      </w:r>
    </w:p>
    <w:p w14:paraId="1EB4EA30" w14:textId="77777777" w:rsidR="00C62554" w:rsidRPr="00C62554" w:rsidRDefault="00C62554" w:rsidP="00C62554">
      <w:pPr>
        <w:widowControl w:val="0"/>
        <w:numPr>
          <w:ilvl w:val="1"/>
          <w:numId w:val="38"/>
        </w:numPr>
        <w:autoSpaceDE w:val="0"/>
        <w:autoSpaceDN w:val="0"/>
        <w:adjustRightInd w:val="0"/>
        <w:spacing w:before="240" w:after="40" w:line="226" w:lineRule="auto"/>
        <w:rPr>
          <w:spacing w:val="5"/>
          <w:kern w:val="1"/>
          <w:lang w:val="en-CA"/>
        </w:rPr>
      </w:pPr>
      <w:r w:rsidRPr="00C62554">
        <w:rPr>
          <w:spacing w:val="5"/>
          <w:kern w:val="1"/>
          <w:lang w:val="en-CA"/>
        </w:rPr>
        <w:t xml:space="preserve">The </w:t>
      </w:r>
      <w:proofErr w:type="spellStart"/>
      <w:r w:rsidRPr="00C62554">
        <w:rPr>
          <w:b/>
          <w:bCs/>
          <w:spacing w:val="5"/>
          <w:kern w:val="1"/>
          <w:lang w:val="en-CA"/>
        </w:rPr>
        <w:t>MovieLens</w:t>
      </w:r>
      <w:proofErr w:type="spellEnd"/>
      <w:r w:rsidRPr="00C62554">
        <w:rPr>
          <w:b/>
          <w:bCs/>
          <w:spacing w:val="5"/>
          <w:kern w:val="1"/>
          <w:lang w:val="en-CA"/>
        </w:rPr>
        <w:t xml:space="preserve"> dataset</w:t>
      </w:r>
      <w:r w:rsidRPr="00C62554">
        <w:rPr>
          <w:spacing w:val="5"/>
          <w:kern w:val="1"/>
          <w:lang w:val="en-CA"/>
        </w:rPr>
        <w:t xml:space="preserve"> is in CSV format. We use </w:t>
      </w:r>
      <w:r w:rsidRPr="00C62554">
        <w:rPr>
          <w:b/>
          <w:bCs/>
          <w:spacing w:val="5"/>
          <w:kern w:val="1"/>
          <w:lang w:val="en-CA"/>
        </w:rPr>
        <w:t>pandas</w:t>
      </w:r>
      <w:r w:rsidRPr="00C62554">
        <w:rPr>
          <w:spacing w:val="5"/>
          <w:kern w:val="1"/>
          <w:lang w:val="en-CA"/>
        </w:rPr>
        <w:t xml:space="preserve"> to load the dataset and transform it into the required </w:t>
      </w:r>
      <w:r w:rsidRPr="00C62554">
        <w:rPr>
          <w:b/>
          <w:bCs/>
          <w:spacing w:val="5"/>
          <w:kern w:val="1"/>
          <w:lang w:val="en-CA"/>
        </w:rPr>
        <w:t>user-item matrix</w:t>
      </w:r>
      <w:r w:rsidRPr="00C62554">
        <w:rPr>
          <w:spacing w:val="5"/>
          <w:kern w:val="1"/>
          <w:lang w:val="en-CA"/>
        </w:rPr>
        <w:t xml:space="preserve"> format, where each row represents a user, and each column represents a movie. The entries in the matrix are the ratings given by users to movies, with </w:t>
      </w:r>
      <w:r w:rsidRPr="00C62554">
        <w:rPr>
          <w:b/>
          <w:bCs/>
          <w:spacing w:val="5"/>
          <w:kern w:val="1"/>
          <w:lang w:val="en-CA"/>
        </w:rPr>
        <w:t>zeros</w:t>
      </w:r>
      <w:r w:rsidRPr="00C62554">
        <w:rPr>
          <w:spacing w:val="5"/>
          <w:kern w:val="1"/>
          <w:lang w:val="en-CA"/>
        </w:rPr>
        <w:t xml:space="preserve"> indicating unrated movies.</w:t>
      </w:r>
    </w:p>
    <w:p w14:paraId="1D88EC89" w14:textId="77777777" w:rsidR="00C62554" w:rsidRPr="00C62554" w:rsidRDefault="00C62554" w:rsidP="00C62554">
      <w:pPr>
        <w:widowControl w:val="0"/>
        <w:numPr>
          <w:ilvl w:val="0"/>
          <w:numId w:val="38"/>
        </w:numPr>
        <w:autoSpaceDE w:val="0"/>
        <w:autoSpaceDN w:val="0"/>
        <w:adjustRightInd w:val="0"/>
        <w:spacing w:before="240" w:after="40" w:line="226" w:lineRule="auto"/>
        <w:rPr>
          <w:spacing w:val="5"/>
          <w:kern w:val="1"/>
          <w:lang w:val="en-CA"/>
        </w:rPr>
      </w:pPr>
      <w:r w:rsidRPr="00C62554">
        <w:rPr>
          <w:b/>
          <w:bCs/>
          <w:spacing w:val="5"/>
          <w:kern w:val="1"/>
          <w:lang w:val="en-CA"/>
        </w:rPr>
        <w:t>Matrix Creation</w:t>
      </w:r>
      <w:r w:rsidRPr="00C62554">
        <w:rPr>
          <w:spacing w:val="5"/>
          <w:kern w:val="1"/>
          <w:lang w:val="en-CA"/>
        </w:rPr>
        <w:t>:</w:t>
      </w:r>
    </w:p>
    <w:p w14:paraId="28E706FB" w14:textId="77777777" w:rsidR="00C62554" w:rsidRPr="00C62554" w:rsidRDefault="00C62554" w:rsidP="00C62554">
      <w:pPr>
        <w:widowControl w:val="0"/>
        <w:numPr>
          <w:ilvl w:val="1"/>
          <w:numId w:val="38"/>
        </w:numPr>
        <w:autoSpaceDE w:val="0"/>
        <w:autoSpaceDN w:val="0"/>
        <w:adjustRightInd w:val="0"/>
        <w:spacing w:before="240" w:after="40" w:line="226" w:lineRule="auto"/>
        <w:rPr>
          <w:spacing w:val="5"/>
          <w:kern w:val="1"/>
          <w:lang w:val="en-CA"/>
        </w:rPr>
      </w:pPr>
      <w:r w:rsidRPr="00C62554">
        <w:rPr>
          <w:spacing w:val="5"/>
          <w:kern w:val="1"/>
          <w:lang w:val="en-CA"/>
        </w:rPr>
        <w:t>We create two main matrices:</w:t>
      </w:r>
    </w:p>
    <w:p w14:paraId="4203A266" w14:textId="77777777" w:rsidR="00C62554" w:rsidRPr="00C62554" w:rsidRDefault="00C62554" w:rsidP="00C62554">
      <w:pPr>
        <w:widowControl w:val="0"/>
        <w:numPr>
          <w:ilvl w:val="2"/>
          <w:numId w:val="38"/>
        </w:numPr>
        <w:autoSpaceDE w:val="0"/>
        <w:autoSpaceDN w:val="0"/>
        <w:adjustRightInd w:val="0"/>
        <w:spacing w:before="240" w:after="40" w:line="226" w:lineRule="auto"/>
        <w:rPr>
          <w:spacing w:val="5"/>
          <w:kern w:val="1"/>
          <w:lang w:val="en-CA"/>
        </w:rPr>
      </w:pPr>
      <w:r w:rsidRPr="00C62554">
        <w:rPr>
          <w:b/>
          <w:bCs/>
          <w:spacing w:val="5"/>
          <w:kern w:val="1"/>
          <w:lang w:val="en-CA"/>
        </w:rPr>
        <w:t>User-Item Matrix</w:t>
      </w:r>
      <w:r w:rsidRPr="00C62554">
        <w:rPr>
          <w:spacing w:val="5"/>
          <w:kern w:val="1"/>
          <w:lang w:val="en-CA"/>
        </w:rPr>
        <w:t xml:space="preserve">: This matrix represents user preferences. Each entry </w:t>
      </w:r>
      <w:proofErr w:type="spellStart"/>
      <w:r w:rsidRPr="00C62554">
        <w:rPr>
          <w:spacing w:val="5"/>
          <w:kern w:val="1"/>
          <w:lang w:val="en-CA"/>
        </w:rPr>
        <w:t>MijM</w:t>
      </w:r>
      <w:proofErr w:type="spellEnd"/>
      <w:r w:rsidRPr="00C62554">
        <w:rPr>
          <w:spacing w:val="5"/>
          <w:kern w:val="1"/>
          <w:lang w:val="en-CA"/>
        </w:rPr>
        <w:t>_{</w:t>
      </w:r>
      <w:proofErr w:type="spellStart"/>
      <w:r w:rsidRPr="00C62554">
        <w:rPr>
          <w:spacing w:val="5"/>
          <w:kern w:val="1"/>
          <w:lang w:val="en-CA"/>
        </w:rPr>
        <w:t>ij</w:t>
      </w:r>
      <w:proofErr w:type="spellEnd"/>
      <w:r w:rsidRPr="00C62554">
        <w:rPr>
          <w:spacing w:val="5"/>
          <w:kern w:val="1"/>
          <w:lang w:val="en-CA"/>
        </w:rPr>
        <w:t>}</w:t>
      </w:r>
      <w:proofErr w:type="spellStart"/>
      <w:r w:rsidRPr="00C62554">
        <w:rPr>
          <w:spacing w:val="5"/>
          <w:kern w:val="1"/>
          <w:lang w:val="en-CA"/>
        </w:rPr>
        <w:t>Mij</w:t>
      </w:r>
      <w:proofErr w:type="spellEnd"/>
      <w:r w:rsidRPr="00C62554">
        <w:rPr>
          <w:spacing w:val="5"/>
          <w:kern w:val="1"/>
          <w:lang w:val="en-CA"/>
        </w:rPr>
        <w:t xml:space="preserve">​ in the matrix represents the rating given by user iii to movie </w:t>
      </w:r>
      <w:proofErr w:type="spellStart"/>
      <w:r w:rsidRPr="00C62554">
        <w:rPr>
          <w:spacing w:val="5"/>
          <w:kern w:val="1"/>
          <w:lang w:val="en-CA"/>
        </w:rPr>
        <w:t>jjj</w:t>
      </w:r>
      <w:proofErr w:type="spellEnd"/>
      <w:r w:rsidRPr="00C62554">
        <w:rPr>
          <w:spacing w:val="5"/>
          <w:kern w:val="1"/>
          <w:lang w:val="en-CA"/>
        </w:rPr>
        <w:t>.</w:t>
      </w:r>
    </w:p>
    <w:p w14:paraId="207A0D61" w14:textId="77777777" w:rsidR="00C62554" w:rsidRPr="00C62554" w:rsidRDefault="00C62554" w:rsidP="00C62554">
      <w:pPr>
        <w:widowControl w:val="0"/>
        <w:numPr>
          <w:ilvl w:val="2"/>
          <w:numId w:val="38"/>
        </w:numPr>
        <w:autoSpaceDE w:val="0"/>
        <w:autoSpaceDN w:val="0"/>
        <w:adjustRightInd w:val="0"/>
        <w:spacing w:before="240" w:after="40" w:line="226" w:lineRule="auto"/>
        <w:rPr>
          <w:spacing w:val="5"/>
          <w:kern w:val="1"/>
          <w:lang w:val="en-CA"/>
        </w:rPr>
      </w:pPr>
      <w:r w:rsidRPr="00C62554">
        <w:rPr>
          <w:b/>
          <w:bCs/>
          <w:spacing w:val="5"/>
          <w:kern w:val="1"/>
          <w:lang w:val="en-CA"/>
        </w:rPr>
        <w:t>Item-Item Similarity Matrix</w:t>
      </w:r>
      <w:r w:rsidRPr="00C62554">
        <w:rPr>
          <w:spacing w:val="5"/>
          <w:kern w:val="1"/>
          <w:lang w:val="en-CA"/>
        </w:rPr>
        <w:t xml:space="preserve">: This matrix stores the </w:t>
      </w:r>
      <w:r w:rsidRPr="00C62554">
        <w:rPr>
          <w:b/>
          <w:bCs/>
          <w:spacing w:val="5"/>
          <w:kern w:val="1"/>
          <w:lang w:val="en-CA"/>
        </w:rPr>
        <w:t>cosine similarity</w:t>
      </w:r>
      <w:r w:rsidRPr="00C62554">
        <w:rPr>
          <w:spacing w:val="5"/>
          <w:kern w:val="1"/>
          <w:lang w:val="en-CA"/>
        </w:rPr>
        <w:t xml:space="preserve"> between each pair of movies. It helps in identifying which movies are similar to each other, so we can recommend </w:t>
      </w:r>
      <w:r w:rsidRPr="00C62554">
        <w:rPr>
          <w:spacing w:val="5"/>
          <w:kern w:val="1"/>
          <w:lang w:val="en-CA"/>
        </w:rPr>
        <w:lastRenderedPageBreak/>
        <w:t>similar movies to users.</w:t>
      </w:r>
    </w:p>
    <w:p w14:paraId="0560126A" w14:textId="77777777" w:rsidR="00C62554" w:rsidRPr="00C62554" w:rsidRDefault="00C62554" w:rsidP="00C62554">
      <w:pPr>
        <w:widowControl w:val="0"/>
        <w:autoSpaceDE w:val="0"/>
        <w:autoSpaceDN w:val="0"/>
        <w:adjustRightInd w:val="0"/>
        <w:spacing w:before="240" w:after="40" w:line="226" w:lineRule="auto"/>
        <w:rPr>
          <w:b/>
          <w:bCs/>
          <w:spacing w:val="5"/>
          <w:kern w:val="1"/>
          <w:lang w:val="en-CA"/>
        </w:rPr>
      </w:pPr>
      <w:r w:rsidRPr="00C62554">
        <w:rPr>
          <w:b/>
          <w:bCs/>
          <w:spacing w:val="5"/>
          <w:kern w:val="1"/>
          <w:lang w:val="en-CA"/>
        </w:rPr>
        <w:t>Item-Item Similarity Calculation</w:t>
      </w:r>
    </w:p>
    <w:p w14:paraId="51AF2D9F" w14:textId="77777777" w:rsidR="00C62554" w:rsidRP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 xml:space="preserve">The similarity between items is calculated using </w:t>
      </w:r>
      <w:r w:rsidRPr="00C62554">
        <w:rPr>
          <w:b/>
          <w:bCs/>
          <w:spacing w:val="5"/>
          <w:kern w:val="1"/>
          <w:lang w:val="en-CA"/>
        </w:rPr>
        <w:t>Cosine Similarity</w:t>
      </w:r>
      <w:r w:rsidRPr="00C62554">
        <w:rPr>
          <w:spacing w:val="5"/>
          <w:kern w:val="1"/>
          <w:lang w:val="en-CA"/>
        </w:rPr>
        <w:t xml:space="preserve">. For each movie </w:t>
      </w:r>
      <w:proofErr w:type="spellStart"/>
      <w:r w:rsidRPr="00C62554">
        <w:rPr>
          <w:spacing w:val="5"/>
          <w:kern w:val="1"/>
          <w:lang w:val="en-CA"/>
        </w:rPr>
        <w:t>jjj</w:t>
      </w:r>
      <w:proofErr w:type="spellEnd"/>
      <w:r w:rsidRPr="00C62554">
        <w:rPr>
          <w:spacing w:val="5"/>
          <w:kern w:val="1"/>
          <w:lang w:val="en-CA"/>
        </w:rPr>
        <w:t xml:space="preserve">, the system computes the similarity between it and all other movies based on user ratings. The resulting similarity values are stored in the </w:t>
      </w:r>
      <w:r w:rsidRPr="00C62554">
        <w:rPr>
          <w:b/>
          <w:bCs/>
          <w:spacing w:val="5"/>
          <w:kern w:val="1"/>
          <w:lang w:val="en-CA"/>
        </w:rPr>
        <w:t>item-item similarity matrix</w:t>
      </w:r>
      <w:r w:rsidRPr="00C62554">
        <w:rPr>
          <w:spacing w:val="5"/>
          <w:kern w:val="1"/>
          <w:lang w:val="en-CA"/>
        </w:rPr>
        <w:t xml:space="preserve">, where each entry </w:t>
      </w:r>
      <w:proofErr w:type="spellStart"/>
      <w:r w:rsidRPr="00C62554">
        <w:rPr>
          <w:spacing w:val="5"/>
          <w:kern w:val="1"/>
          <w:lang w:val="en-CA"/>
        </w:rPr>
        <w:t>SijS</w:t>
      </w:r>
      <w:proofErr w:type="spellEnd"/>
      <w:r w:rsidRPr="00C62554">
        <w:rPr>
          <w:spacing w:val="5"/>
          <w:kern w:val="1"/>
          <w:lang w:val="en-CA"/>
        </w:rPr>
        <w:t>_{</w:t>
      </w:r>
      <w:proofErr w:type="spellStart"/>
      <w:r w:rsidRPr="00C62554">
        <w:rPr>
          <w:spacing w:val="5"/>
          <w:kern w:val="1"/>
          <w:lang w:val="en-CA"/>
        </w:rPr>
        <w:t>ij</w:t>
      </w:r>
      <w:proofErr w:type="spellEnd"/>
      <w:r w:rsidRPr="00C62554">
        <w:rPr>
          <w:spacing w:val="5"/>
          <w:kern w:val="1"/>
          <w:lang w:val="en-CA"/>
        </w:rPr>
        <w:t>}</w:t>
      </w:r>
      <w:proofErr w:type="spellStart"/>
      <w:r w:rsidRPr="00C62554">
        <w:rPr>
          <w:spacing w:val="5"/>
          <w:kern w:val="1"/>
          <w:lang w:val="en-CA"/>
        </w:rPr>
        <w:t>Sij</w:t>
      </w:r>
      <w:proofErr w:type="spellEnd"/>
      <w:r w:rsidRPr="00C62554">
        <w:rPr>
          <w:spacing w:val="5"/>
          <w:kern w:val="1"/>
          <w:lang w:val="en-CA"/>
        </w:rPr>
        <w:t xml:space="preserve">​ represents the similarity between movie iii and movie </w:t>
      </w:r>
      <w:proofErr w:type="spellStart"/>
      <w:r w:rsidRPr="00C62554">
        <w:rPr>
          <w:spacing w:val="5"/>
          <w:kern w:val="1"/>
          <w:lang w:val="en-CA"/>
        </w:rPr>
        <w:t>jjj</w:t>
      </w:r>
      <w:proofErr w:type="spellEnd"/>
      <w:r w:rsidRPr="00C62554">
        <w:rPr>
          <w:spacing w:val="5"/>
          <w:kern w:val="1"/>
          <w:lang w:val="en-CA"/>
        </w:rPr>
        <w:t>.</w:t>
      </w:r>
    </w:p>
    <w:p w14:paraId="487600AE" w14:textId="77777777" w:rsidR="00C62554" w:rsidRP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 xml:space="preserve">Once the similarity matrix is computed, the </w:t>
      </w:r>
      <w:r w:rsidRPr="00C62554">
        <w:rPr>
          <w:b/>
          <w:bCs/>
          <w:spacing w:val="5"/>
          <w:kern w:val="1"/>
          <w:lang w:val="en-CA"/>
        </w:rPr>
        <w:t>top-N most similar movies</w:t>
      </w:r>
      <w:r w:rsidRPr="00C62554">
        <w:rPr>
          <w:spacing w:val="5"/>
          <w:kern w:val="1"/>
          <w:lang w:val="en-CA"/>
        </w:rPr>
        <w:t xml:space="preserve"> are identified for each movie. These similar movies are then used to predict the rating a user would give to unrated movies based on their ratings for the similar movies.</w:t>
      </w:r>
    </w:p>
    <w:p w14:paraId="7204FDD5" w14:textId="77777777" w:rsidR="00C62554" w:rsidRPr="00C62554" w:rsidRDefault="00C62554" w:rsidP="00C62554">
      <w:pPr>
        <w:widowControl w:val="0"/>
        <w:autoSpaceDE w:val="0"/>
        <w:autoSpaceDN w:val="0"/>
        <w:adjustRightInd w:val="0"/>
        <w:spacing w:before="240" w:after="40" w:line="226" w:lineRule="auto"/>
        <w:rPr>
          <w:b/>
          <w:bCs/>
          <w:spacing w:val="5"/>
          <w:kern w:val="1"/>
          <w:lang w:val="en-CA"/>
        </w:rPr>
      </w:pPr>
      <w:r w:rsidRPr="00C62554">
        <w:rPr>
          <w:b/>
          <w:bCs/>
          <w:spacing w:val="5"/>
          <w:kern w:val="1"/>
          <w:lang w:val="en-CA"/>
        </w:rPr>
        <w:t>Rating Prediction</w:t>
      </w:r>
    </w:p>
    <w:p w14:paraId="7F7ABCBF" w14:textId="6080EFC8" w:rsid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For each user, the system predicts the rating for movies that the user has not yet rated. The predicted rating RuiR_{</w:t>
      </w:r>
      <w:proofErr w:type="spellStart"/>
      <w:r w:rsidRPr="00C62554">
        <w:rPr>
          <w:spacing w:val="5"/>
          <w:kern w:val="1"/>
          <w:lang w:val="en-CA"/>
        </w:rPr>
        <w:t>ui</w:t>
      </w:r>
      <w:proofErr w:type="spellEnd"/>
      <w:r w:rsidRPr="00C62554">
        <w:rPr>
          <w:spacing w:val="5"/>
          <w:kern w:val="1"/>
          <w:lang w:val="en-CA"/>
        </w:rPr>
        <w:t xml:space="preserve">}Rui​ for a user </w:t>
      </w:r>
      <w:proofErr w:type="spellStart"/>
      <w:r w:rsidRPr="00C62554">
        <w:rPr>
          <w:spacing w:val="5"/>
          <w:kern w:val="1"/>
          <w:lang w:val="en-CA"/>
        </w:rPr>
        <w:t>uuu</w:t>
      </w:r>
      <w:proofErr w:type="spellEnd"/>
      <w:r w:rsidRPr="00C62554">
        <w:rPr>
          <w:spacing w:val="5"/>
          <w:kern w:val="1"/>
          <w:lang w:val="en-CA"/>
        </w:rPr>
        <w:t xml:space="preserve"> and an unrated movie iii is computed as the </w:t>
      </w:r>
      <w:r w:rsidRPr="00C62554">
        <w:rPr>
          <w:b/>
          <w:bCs/>
          <w:spacing w:val="5"/>
          <w:kern w:val="1"/>
          <w:lang w:val="en-CA"/>
        </w:rPr>
        <w:t>weighted sum</w:t>
      </w:r>
      <w:r w:rsidRPr="00C62554">
        <w:rPr>
          <w:spacing w:val="5"/>
          <w:kern w:val="1"/>
          <w:lang w:val="en-CA"/>
        </w:rPr>
        <w:t xml:space="preserve"> of the ratings for similar movies, weighted by their </w:t>
      </w:r>
      <w:r w:rsidRPr="00C62554">
        <w:rPr>
          <w:b/>
          <w:bCs/>
          <w:spacing w:val="5"/>
          <w:kern w:val="1"/>
          <w:lang w:val="en-CA"/>
        </w:rPr>
        <w:t>similarity</w:t>
      </w:r>
      <w:r w:rsidRPr="00C62554">
        <w:rPr>
          <w:spacing w:val="5"/>
          <w:kern w:val="1"/>
          <w:lang w:val="en-CA"/>
        </w:rPr>
        <w:t xml:space="preserve"> to movie iii. Specifically, the prediction is calculated as:</w:t>
      </w:r>
    </w:p>
    <w:p w14:paraId="0A1D5443" w14:textId="1F3767C2" w:rsidR="00C62554" w:rsidRDefault="00C62554" w:rsidP="00C62554">
      <w:pPr>
        <w:widowControl w:val="0"/>
        <w:autoSpaceDE w:val="0"/>
        <w:autoSpaceDN w:val="0"/>
        <w:adjustRightInd w:val="0"/>
        <w:spacing w:before="240" w:after="40" w:line="226" w:lineRule="auto"/>
        <w:jc w:val="center"/>
        <w:rPr>
          <w:spacing w:val="5"/>
          <w:kern w:val="1"/>
          <w:lang w:val="en-CA"/>
        </w:rPr>
      </w:pPr>
      <w:r w:rsidRPr="00C62554">
        <w:rPr>
          <w:noProof/>
          <w:spacing w:val="5"/>
          <w:kern w:val="1"/>
          <w:lang w:val="en-CA"/>
        </w:rPr>
        <w:drawing>
          <wp:inline distT="0" distB="0" distL="0" distR="0" wp14:anchorId="2B943467" wp14:editId="6B6D7FDC">
            <wp:extent cx="4190035" cy="1799203"/>
            <wp:effectExtent l="0" t="0" r="1270" b="0"/>
            <wp:docPr id="1343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739" name=""/>
                    <pic:cNvPicPr/>
                  </pic:nvPicPr>
                  <pic:blipFill>
                    <a:blip r:embed="rId13"/>
                    <a:stretch>
                      <a:fillRect/>
                    </a:stretch>
                  </pic:blipFill>
                  <pic:spPr>
                    <a:xfrm>
                      <a:off x="0" y="0"/>
                      <a:ext cx="4201555" cy="1804150"/>
                    </a:xfrm>
                    <a:prstGeom prst="rect">
                      <a:avLst/>
                    </a:prstGeom>
                  </pic:spPr>
                </pic:pic>
              </a:graphicData>
            </a:graphic>
          </wp:inline>
        </w:drawing>
      </w:r>
    </w:p>
    <w:p w14:paraId="681F4D7E" w14:textId="77777777" w:rsidR="002B44D0" w:rsidRDefault="002B44D0" w:rsidP="00C62554">
      <w:pPr>
        <w:widowControl w:val="0"/>
        <w:autoSpaceDE w:val="0"/>
        <w:autoSpaceDN w:val="0"/>
        <w:adjustRightInd w:val="0"/>
        <w:spacing w:before="240" w:after="40" w:line="226" w:lineRule="auto"/>
        <w:jc w:val="center"/>
        <w:rPr>
          <w:spacing w:val="5"/>
          <w:kern w:val="1"/>
          <w:lang w:val="en-CA"/>
        </w:rPr>
      </w:pPr>
    </w:p>
    <w:p w14:paraId="6ADD7C42" w14:textId="19E61768" w:rsidR="00DA36EB" w:rsidRPr="00DA36EB" w:rsidRDefault="00DA36EB" w:rsidP="00DA36EB">
      <w:pPr>
        <w:widowControl w:val="0"/>
        <w:autoSpaceDE w:val="0"/>
        <w:autoSpaceDN w:val="0"/>
        <w:adjustRightInd w:val="0"/>
        <w:rPr>
          <w:b/>
          <w:bCs/>
          <w:spacing w:val="24"/>
          <w:kern w:val="1"/>
          <w:sz w:val="24"/>
          <w:szCs w:val="24"/>
        </w:rPr>
      </w:pPr>
      <w:r>
        <w:rPr>
          <w:b/>
          <w:bCs/>
          <w:spacing w:val="24"/>
          <w:kern w:val="1"/>
          <w:sz w:val="24"/>
          <w:szCs w:val="24"/>
        </w:rPr>
        <w:t>4</w:t>
      </w:r>
      <w:r w:rsidRPr="00CC5551">
        <w:rPr>
          <w:b/>
          <w:bCs/>
          <w:spacing w:val="24"/>
          <w:kern w:val="1"/>
          <w:sz w:val="24"/>
          <w:szCs w:val="24"/>
        </w:rPr>
        <w:tab/>
      </w:r>
      <w:r>
        <w:rPr>
          <w:b/>
          <w:bCs/>
          <w:spacing w:val="24"/>
          <w:kern w:val="1"/>
          <w:sz w:val="24"/>
          <w:szCs w:val="24"/>
        </w:rPr>
        <w:t>S</w:t>
      </w:r>
      <w:r w:rsidRPr="001F275E">
        <w:rPr>
          <w:b/>
          <w:bCs/>
          <w:spacing w:val="24"/>
          <w:kern w:val="1"/>
          <w:sz w:val="24"/>
          <w:szCs w:val="24"/>
        </w:rPr>
        <w:t>ystem Design and Implementation</w:t>
      </w:r>
    </w:p>
    <w:p w14:paraId="13827710" w14:textId="20A4BC6E" w:rsidR="00C62554" w:rsidRPr="00C62554" w:rsidRDefault="00C62554" w:rsidP="00C62554">
      <w:pPr>
        <w:widowControl w:val="0"/>
        <w:autoSpaceDE w:val="0"/>
        <w:autoSpaceDN w:val="0"/>
        <w:adjustRightInd w:val="0"/>
        <w:spacing w:before="240" w:after="40" w:line="226" w:lineRule="auto"/>
        <w:rPr>
          <w:b/>
          <w:bCs/>
          <w:spacing w:val="5"/>
          <w:kern w:val="1"/>
          <w:lang w:val="en-CA"/>
        </w:rPr>
      </w:pPr>
      <w:r w:rsidRPr="00C62554">
        <w:rPr>
          <w:b/>
          <w:bCs/>
          <w:spacing w:val="5"/>
          <w:kern w:val="1"/>
          <w:lang w:val="en-CA"/>
        </w:rPr>
        <w:t>Backend Implementation (Flask)</w:t>
      </w:r>
    </w:p>
    <w:p w14:paraId="0F1E64A0" w14:textId="77777777" w:rsidR="00C62554" w:rsidRP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 xml:space="preserve">The backend of the system is built using </w:t>
      </w:r>
      <w:r w:rsidRPr="00C62554">
        <w:rPr>
          <w:b/>
          <w:bCs/>
          <w:spacing w:val="5"/>
          <w:kern w:val="1"/>
          <w:lang w:val="en-CA"/>
        </w:rPr>
        <w:t>Flask</w:t>
      </w:r>
      <w:r w:rsidRPr="00C62554">
        <w:rPr>
          <w:spacing w:val="5"/>
          <w:kern w:val="1"/>
          <w:lang w:val="en-CA"/>
        </w:rPr>
        <w:t>, a lightweight web framework for Python. The backend handles the following:</w:t>
      </w:r>
    </w:p>
    <w:p w14:paraId="1C07105D" w14:textId="77777777" w:rsidR="00C62554" w:rsidRPr="00C62554" w:rsidRDefault="00C62554" w:rsidP="00C62554">
      <w:pPr>
        <w:widowControl w:val="0"/>
        <w:numPr>
          <w:ilvl w:val="0"/>
          <w:numId w:val="40"/>
        </w:numPr>
        <w:autoSpaceDE w:val="0"/>
        <w:autoSpaceDN w:val="0"/>
        <w:adjustRightInd w:val="0"/>
        <w:spacing w:before="240" w:after="40" w:line="226" w:lineRule="auto"/>
        <w:rPr>
          <w:spacing w:val="5"/>
          <w:kern w:val="1"/>
          <w:lang w:val="en-CA"/>
        </w:rPr>
      </w:pPr>
      <w:r w:rsidRPr="00C62554">
        <w:rPr>
          <w:b/>
          <w:bCs/>
          <w:spacing w:val="5"/>
          <w:kern w:val="1"/>
          <w:lang w:val="en-CA"/>
        </w:rPr>
        <w:t>API for Movie Recommendations</w:t>
      </w:r>
      <w:r w:rsidRPr="00C62554">
        <w:rPr>
          <w:spacing w:val="5"/>
          <w:kern w:val="1"/>
          <w:lang w:val="en-CA"/>
        </w:rPr>
        <w:t>:</w:t>
      </w:r>
    </w:p>
    <w:p w14:paraId="560B8924" w14:textId="77777777" w:rsidR="00C62554" w:rsidRPr="00C62554" w:rsidRDefault="00C62554" w:rsidP="00C62554">
      <w:pPr>
        <w:widowControl w:val="0"/>
        <w:numPr>
          <w:ilvl w:val="1"/>
          <w:numId w:val="40"/>
        </w:numPr>
        <w:autoSpaceDE w:val="0"/>
        <w:autoSpaceDN w:val="0"/>
        <w:adjustRightInd w:val="0"/>
        <w:spacing w:before="240" w:after="40" w:line="226" w:lineRule="auto"/>
        <w:rPr>
          <w:spacing w:val="5"/>
          <w:kern w:val="1"/>
          <w:lang w:val="en-CA"/>
        </w:rPr>
      </w:pPr>
      <w:r w:rsidRPr="00C62554">
        <w:rPr>
          <w:spacing w:val="5"/>
          <w:kern w:val="1"/>
          <w:lang w:val="en-CA"/>
        </w:rPr>
        <w:t xml:space="preserve">This API receives a </w:t>
      </w:r>
      <w:r w:rsidRPr="00C62554">
        <w:rPr>
          <w:b/>
          <w:bCs/>
          <w:spacing w:val="5"/>
          <w:kern w:val="1"/>
          <w:lang w:val="en-CA"/>
        </w:rPr>
        <w:t>user ID</w:t>
      </w:r>
      <w:r w:rsidRPr="00C62554">
        <w:rPr>
          <w:spacing w:val="5"/>
          <w:kern w:val="1"/>
          <w:lang w:val="en-CA"/>
        </w:rPr>
        <w:t xml:space="preserve"> as input and returns a list of </w:t>
      </w:r>
      <w:r w:rsidRPr="00C62554">
        <w:rPr>
          <w:b/>
          <w:bCs/>
          <w:spacing w:val="5"/>
          <w:kern w:val="1"/>
          <w:lang w:val="en-CA"/>
        </w:rPr>
        <w:t>top-N recommended movies</w:t>
      </w:r>
      <w:r w:rsidRPr="00C62554">
        <w:rPr>
          <w:spacing w:val="5"/>
          <w:kern w:val="1"/>
          <w:lang w:val="en-CA"/>
        </w:rPr>
        <w:t xml:space="preserve">. The recommendation is based on the </w:t>
      </w:r>
      <w:r w:rsidRPr="00C62554">
        <w:rPr>
          <w:b/>
          <w:bCs/>
          <w:spacing w:val="5"/>
          <w:kern w:val="1"/>
          <w:lang w:val="en-CA"/>
        </w:rPr>
        <w:t>item-item similarity</w:t>
      </w:r>
      <w:r w:rsidRPr="00C62554">
        <w:rPr>
          <w:spacing w:val="5"/>
          <w:kern w:val="1"/>
          <w:lang w:val="en-CA"/>
        </w:rPr>
        <w:t xml:space="preserve"> and the </w:t>
      </w:r>
      <w:r w:rsidRPr="00C62554">
        <w:rPr>
          <w:b/>
          <w:bCs/>
          <w:spacing w:val="5"/>
          <w:kern w:val="1"/>
          <w:lang w:val="en-CA"/>
        </w:rPr>
        <w:t>predicted ratings</w:t>
      </w:r>
      <w:r w:rsidRPr="00C62554">
        <w:rPr>
          <w:spacing w:val="5"/>
          <w:kern w:val="1"/>
          <w:lang w:val="en-CA"/>
        </w:rPr>
        <w:t>.</w:t>
      </w:r>
    </w:p>
    <w:p w14:paraId="1398FD40" w14:textId="77777777" w:rsidR="00C62554" w:rsidRPr="00C62554" w:rsidRDefault="00C62554" w:rsidP="00C62554">
      <w:pPr>
        <w:widowControl w:val="0"/>
        <w:numPr>
          <w:ilvl w:val="0"/>
          <w:numId w:val="40"/>
        </w:numPr>
        <w:autoSpaceDE w:val="0"/>
        <w:autoSpaceDN w:val="0"/>
        <w:adjustRightInd w:val="0"/>
        <w:spacing w:before="240" w:after="40" w:line="226" w:lineRule="auto"/>
        <w:rPr>
          <w:spacing w:val="5"/>
          <w:kern w:val="1"/>
          <w:lang w:val="en-CA"/>
        </w:rPr>
      </w:pPr>
      <w:r w:rsidRPr="00C62554">
        <w:rPr>
          <w:b/>
          <w:bCs/>
          <w:spacing w:val="5"/>
          <w:kern w:val="1"/>
          <w:lang w:val="en-CA"/>
        </w:rPr>
        <w:t>API for Movie Posters</w:t>
      </w:r>
      <w:r w:rsidRPr="00C62554">
        <w:rPr>
          <w:spacing w:val="5"/>
          <w:kern w:val="1"/>
          <w:lang w:val="en-CA"/>
        </w:rPr>
        <w:t>:</w:t>
      </w:r>
    </w:p>
    <w:p w14:paraId="6F384B8D" w14:textId="77777777" w:rsidR="00C62554" w:rsidRPr="00C62554" w:rsidRDefault="00C62554" w:rsidP="00C62554">
      <w:pPr>
        <w:widowControl w:val="0"/>
        <w:numPr>
          <w:ilvl w:val="1"/>
          <w:numId w:val="40"/>
        </w:numPr>
        <w:autoSpaceDE w:val="0"/>
        <w:autoSpaceDN w:val="0"/>
        <w:adjustRightInd w:val="0"/>
        <w:spacing w:before="240" w:after="40" w:line="226" w:lineRule="auto"/>
        <w:rPr>
          <w:spacing w:val="5"/>
          <w:kern w:val="1"/>
          <w:lang w:val="en-CA"/>
        </w:rPr>
      </w:pPr>
      <w:r w:rsidRPr="00C62554">
        <w:rPr>
          <w:spacing w:val="5"/>
          <w:kern w:val="1"/>
          <w:lang w:val="en-CA"/>
        </w:rPr>
        <w:t xml:space="preserve">The system fetches </w:t>
      </w:r>
      <w:r w:rsidRPr="00C62554">
        <w:rPr>
          <w:b/>
          <w:bCs/>
          <w:spacing w:val="5"/>
          <w:kern w:val="1"/>
          <w:lang w:val="en-CA"/>
        </w:rPr>
        <w:t>movie posters</w:t>
      </w:r>
      <w:r w:rsidRPr="00C62554">
        <w:rPr>
          <w:spacing w:val="5"/>
          <w:kern w:val="1"/>
          <w:lang w:val="en-CA"/>
        </w:rPr>
        <w:t xml:space="preserve"> from the </w:t>
      </w:r>
      <w:proofErr w:type="spellStart"/>
      <w:r w:rsidRPr="00C62554">
        <w:rPr>
          <w:b/>
          <w:bCs/>
          <w:spacing w:val="5"/>
          <w:kern w:val="1"/>
          <w:lang w:val="en-CA"/>
        </w:rPr>
        <w:t>TMDB</w:t>
      </w:r>
      <w:proofErr w:type="spellEnd"/>
      <w:r w:rsidRPr="00C62554">
        <w:rPr>
          <w:b/>
          <w:bCs/>
          <w:spacing w:val="5"/>
          <w:kern w:val="1"/>
          <w:lang w:val="en-CA"/>
        </w:rPr>
        <w:t xml:space="preserve"> API</w:t>
      </w:r>
      <w:r w:rsidRPr="00C62554">
        <w:rPr>
          <w:spacing w:val="5"/>
          <w:kern w:val="1"/>
          <w:lang w:val="en-CA"/>
        </w:rPr>
        <w:t xml:space="preserve"> using the </w:t>
      </w:r>
      <w:r w:rsidRPr="00C62554">
        <w:rPr>
          <w:b/>
          <w:bCs/>
          <w:spacing w:val="5"/>
          <w:kern w:val="1"/>
          <w:lang w:val="en-CA"/>
        </w:rPr>
        <w:t>movie ID</w:t>
      </w:r>
      <w:r w:rsidRPr="00C62554">
        <w:rPr>
          <w:spacing w:val="5"/>
          <w:kern w:val="1"/>
          <w:lang w:val="en-CA"/>
        </w:rPr>
        <w:t xml:space="preserve">. It retrieves the </w:t>
      </w:r>
      <w:r w:rsidRPr="00C62554">
        <w:rPr>
          <w:b/>
          <w:bCs/>
          <w:spacing w:val="5"/>
          <w:kern w:val="1"/>
          <w:lang w:val="en-CA"/>
        </w:rPr>
        <w:t>poster URL</w:t>
      </w:r>
      <w:r w:rsidRPr="00C62554">
        <w:rPr>
          <w:spacing w:val="5"/>
          <w:kern w:val="1"/>
          <w:lang w:val="en-CA"/>
        </w:rPr>
        <w:t xml:space="preserve"> and returns it along with the movie title and genres.</w:t>
      </w:r>
    </w:p>
    <w:p w14:paraId="5DB74F1D" w14:textId="77777777" w:rsidR="00C62554" w:rsidRPr="00C62554" w:rsidRDefault="00C62554" w:rsidP="00C62554">
      <w:pPr>
        <w:widowControl w:val="0"/>
        <w:numPr>
          <w:ilvl w:val="0"/>
          <w:numId w:val="40"/>
        </w:numPr>
        <w:autoSpaceDE w:val="0"/>
        <w:autoSpaceDN w:val="0"/>
        <w:adjustRightInd w:val="0"/>
        <w:spacing w:before="240" w:after="40" w:line="226" w:lineRule="auto"/>
        <w:rPr>
          <w:spacing w:val="5"/>
          <w:kern w:val="1"/>
          <w:lang w:val="en-CA"/>
        </w:rPr>
      </w:pPr>
      <w:r w:rsidRPr="00C62554">
        <w:rPr>
          <w:b/>
          <w:bCs/>
          <w:spacing w:val="5"/>
          <w:kern w:val="1"/>
          <w:lang w:val="en-CA"/>
        </w:rPr>
        <w:t>Data Storage</w:t>
      </w:r>
      <w:r w:rsidRPr="00C62554">
        <w:rPr>
          <w:spacing w:val="5"/>
          <w:kern w:val="1"/>
          <w:lang w:val="en-CA"/>
        </w:rPr>
        <w:t>:</w:t>
      </w:r>
    </w:p>
    <w:p w14:paraId="5C630524" w14:textId="77777777" w:rsidR="00C62554" w:rsidRPr="00C62554" w:rsidRDefault="00C62554" w:rsidP="00C62554">
      <w:pPr>
        <w:widowControl w:val="0"/>
        <w:numPr>
          <w:ilvl w:val="1"/>
          <w:numId w:val="40"/>
        </w:numPr>
        <w:autoSpaceDE w:val="0"/>
        <w:autoSpaceDN w:val="0"/>
        <w:adjustRightInd w:val="0"/>
        <w:spacing w:before="240" w:after="40" w:line="226" w:lineRule="auto"/>
        <w:rPr>
          <w:spacing w:val="5"/>
          <w:kern w:val="1"/>
          <w:lang w:val="en-CA"/>
        </w:rPr>
      </w:pPr>
      <w:r w:rsidRPr="00C62554">
        <w:rPr>
          <w:spacing w:val="5"/>
          <w:kern w:val="1"/>
          <w:lang w:val="en-CA"/>
        </w:rPr>
        <w:t xml:space="preserve">The </w:t>
      </w:r>
      <w:r w:rsidRPr="00C62554">
        <w:rPr>
          <w:b/>
          <w:bCs/>
          <w:spacing w:val="5"/>
          <w:kern w:val="1"/>
          <w:lang w:val="en-CA"/>
        </w:rPr>
        <w:t>user-item matrix</w:t>
      </w:r>
      <w:r w:rsidRPr="00C62554">
        <w:rPr>
          <w:spacing w:val="5"/>
          <w:kern w:val="1"/>
          <w:lang w:val="en-CA"/>
        </w:rPr>
        <w:t xml:space="preserve"> and </w:t>
      </w:r>
      <w:r w:rsidRPr="00C62554">
        <w:rPr>
          <w:b/>
          <w:bCs/>
          <w:spacing w:val="5"/>
          <w:kern w:val="1"/>
          <w:lang w:val="en-CA"/>
        </w:rPr>
        <w:t>item similarity matrix</w:t>
      </w:r>
      <w:r w:rsidRPr="00C62554">
        <w:rPr>
          <w:spacing w:val="5"/>
          <w:kern w:val="1"/>
          <w:lang w:val="en-CA"/>
        </w:rPr>
        <w:t xml:space="preserve"> are stored in </w:t>
      </w:r>
      <w:r w:rsidRPr="00C62554">
        <w:rPr>
          <w:b/>
          <w:bCs/>
          <w:spacing w:val="5"/>
          <w:kern w:val="1"/>
          <w:lang w:val="en-CA"/>
        </w:rPr>
        <w:t>Pickle files</w:t>
      </w:r>
      <w:r w:rsidRPr="00C62554">
        <w:rPr>
          <w:spacing w:val="5"/>
          <w:kern w:val="1"/>
          <w:lang w:val="en-CA"/>
        </w:rPr>
        <w:t xml:space="preserve"> </w:t>
      </w:r>
      <w:r w:rsidRPr="00C62554">
        <w:rPr>
          <w:spacing w:val="5"/>
          <w:kern w:val="1"/>
          <w:lang w:val="en-CA"/>
        </w:rPr>
        <w:lastRenderedPageBreak/>
        <w:t>for fast retrieval during the recommendation process. This minimizes the need for recalculating the similarity matrix every time a recommendation request is made.</w:t>
      </w:r>
    </w:p>
    <w:p w14:paraId="5DC92EB6" w14:textId="77777777" w:rsidR="00C62554" w:rsidRPr="00C62554" w:rsidRDefault="00C62554" w:rsidP="00C62554">
      <w:pPr>
        <w:widowControl w:val="0"/>
        <w:autoSpaceDE w:val="0"/>
        <w:autoSpaceDN w:val="0"/>
        <w:adjustRightInd w:val="0"/>
        <w:spacing w:before="240" w:after="40" w:line="226" w:lineRule="auto"/>
        <w:rPr>
          <w:b/>
          <w:bCs/>
          <w:spacing w:val="5"/>
          <w:kern w:val="1"/>
          <w:lang w:val="en-CA"/>
        </w:rPr>
      </w:pPr>
      <w:r w:rsidRPr="00C62554">
        <w:rPr>
          <w:b/>
          <w:bCs/>
          <w:spacing w:val="5"/>
          <w:kern w:val="1"/>
          <w:lang w:val="en-CA"/>
        </w:rPr>
        <w:t>Frontend Development (React)</w:t>
      </w:r>
    </w:p>
    <w:p w14:paraId="0A11E6E5" w14:textId="77777777" w:rsidR="00C62554" w:rsidRPr="00C62554" w:rsidRDefault="00C62554" w:rsidP="00C62554">
      <w:pPr>
        <w:widowControl w:val="0"/>
        <w:autoSpaceDE w:val="0"/>
        <w:autoSpaceDN w:val="0"/>
        <w:adjustRightInd w:val="0"/>
        <w:spacing w:before="240" w:after="40" w:line="226" w:lineRule="auto"/>
        <w:rPr>
          <w:spacing w:val="5"/>
          <w:kern w:val="1"/>
          <w:lang w:val="en-CA"/>
        </w:rPr>
      </w:pPr>
      <w:r w:rsidRPr="00C62554">
        <w:rPr>
          <w:spacing w:val="5"/>
          <w:kern w:val="1"/>
          <w:lang w:val="en-CA"/>
        </w:rPr>
        <w:t xml:space="preserve">The frontend is built using </w:t>
      </w:r>
      <w:r w:rsidRPr="00C62554">
        <w:rPr>
          <w:b/>
          <w:bCs/>
          <w:spacing w:val="5"/>
          <w:kern w:val="1"/>
          <w:lang w:val="en-CA"/>
        </w:rPr>
        <w:t>React</w:t>
      </w:r>
      <w:r w:rsidRPr="00C62554">
        <w:rPr>
          <w:spacing w:val="5"/>
          <w:kern w:val="1"/>
          <w:lang w:val="en-CA"/>
        </w:rPr>
        <w:t xml:space="preserve"> to create an interactive user interface:</w:t>
      </w:r>
    </w:p>
    <w:p w14:paraId="6BD38C72" w14:textId="77777777" w:rsidR="00C62554" w:rsidRPr="00C62554" w:rsidRDefault="00C62554" w:rsidP="00C62554">
      <w:pPr>
        <w:widowControl w:val="0"/>
        <w:numPr>
          <w:ilvl w:val="0"/>
          <w:numId w:val="41"/>
        </w:numPr>
        <w:autoSpaceDE w:val="0"/>
        <w:autoSpaceDN w:val="0"/>
        <w:adjustRightInd w:val="0"/>
        <w:spacing w:before="240" w:after="40" w:line="226" w:lineRule="auto"/>
        <w:rPr>
          <w:spacing w:val="5"/>
          <w:kern w:val="1"/>
          <w:lang w:val="en-CA"/>
        </w:rPr>
      </w:pPr>
      <w:r w:rsidRPr="00C62554">
        <w:rPr>
          <w:b/>
          <w:bCs/>
          <w:spacing w:val="5"/>
          <w:kern w:val="1"/>
          <w:lang w:val="en-CA"/>
        </w:rPr>
        <w:t>User Input</w:t>
      </w:r>
      <w:r w:rsidRPr="00C62554">
        <w:rPr>
          <w:spacing w:val="5"/>
          <w:kern w:val="1"/>
          <w:lang w:val="en-CA"/>
        </w:rPr>
        <w:t>:</w:t>
      </w:r>
    </w:p>
    <w:p w14:paraId="2DBFE687" w14:textId="77777777" w:rsidR="00C62554" w:rsidRPr="00C62554" w:rsidRDefault="00C62554" w:rsidP="00C62554">
      <w:pPr>
        <w:widowControl w:val="0"/>
        <w:numPr>
          <w:ilvl w:val="1"/>
          <w:numId w:val="41"/>
        </w:numPr>
        <w:autoSpaceDE w:val="0"/>
        <w:autoSpaceDN w:val="0"/>
        <w:adjustRightInd w:val="0"/>
        <w:spacing w:before="240" w:after="40" w:line="226" w:lineRule="auto"/>
        <w:rPr>
          <w:spacing w:val="5"/>
          <w:kern w:val="1"/>
          <w:lang w:val="en-CA"/>
        </w:rPr>
      </w:pPr>
      <w:r w:rsidRPr="00C62554">
        <w:rPr>
          <w:spacing w:val="5"/>
          <w:kern w:val="1"/>
          <w:lang w:val="en-CA"/>
        </w:rPr>
        <w:t xml:space="preserve">Users can input their </w:t>
      </w:r>
      <w:r w:rsidRPr="00C62554">
        <w:rPr>
          <w:b/>
          <w:bCs/>
          <w:spacing w:val="5"/>
          <w:kern w:val="1"/>
          <w:lang w:val="en-CA"/>
        </w:rPr>
        <w:t>user ID</w:t>
      </w:r>
      <w:r w:rsidRPr="00C62554">
        <w:rPr>
          <w:spacing w:val="5"/>
          <w:kern w:val="1"/>
          <w:lang w:val="en-CA"/>
        </w:rPr>
        <w:t>, which is sent to the backend to retrieve personalized movie recommendations.</w:t>
      </w:r>
    </w:p>
    <w:p w14:paraId="35FB9F49" w14:textId="77777777" w:rsidR="00C62554" w:rsidRPr="00C62554" w:rsidRDefault="00C62554" w:rsidP="00C62554">
      <w:pPr>
        <w:widowControl w:val="0"/>
        <w:numPr>
          <w:ilvl w:val="0"/>
          <w:numId w:val="41"/>
        </w:numPr>
        <w:autoSpaceDE w:val="0"/>
        <w:autoSpaceDN w:val="0"/>
        <w:adjustRightInd w:val="0"/>
        <w:spacing w:before="240" w:after="40" w:line="226" w:lineRule="auto"/>
        <w:rPr>
          <w:spacing w:val="5"/>
          <w:kern w:val="1"/>
          <w:lang w:val="en-CA"/>
        </w:rPr>
      </w:pPr>
      <w:r w:rsidRPr="00C62554">
        <w:rPr>
          <w:b/>
          <w:bCs/>
          <w:spacing w:val="5"/>
          <w:kern w:val="1"/>
          <w:lang w:val="en-CA"/>
        </w:rPr>
        <w:t>Movie Display</w:t>
      </w:r>
      <w:r w:rsidRPr="00C62554">
        <w:rPr>
          <w:spacing w:val="5"/>
          <w:kern w:val="1"/>
          <w:lang w:val="en-CA"/>
        </w:rPr>
        <w:t>:</w:t>
      </w:r>
    </w:p>
    <w:p w14:paraId="111A8FFC" w14:textId="77777777" w:rsidR="00C62554" w:rsidRPr="00C62554" w:rsidRDefault="00C62554" w:rsidP="00C62554">
      <w:pPr>
        <w:widowControl w:val="0"/>
        <w:numPr>
          <w:ilvl w:val="1"/>
          <w:numId w:val="41"/>
        </w:numPr>
        <w:autoSpaceDE w:val="0"/>
        <w:autoSpaceDN w:val="0"/>
        <w:adjustRightInd w:val="0"/>
        <w:spacing w:before="240" w:after="40" w:line="226" w:lineRule="auto"/>
        <w:rPr>
          <w:spacing w:val="5"/>
          <w:kern w:val="1"/>
          <w:lang w:val="en-CA"/>
        </w:rPr>
      </w:pPr>
      <w:r w:rsidRPr="00C62554">
        <w:rPr>
          <w:spacing w:val="5"/>
          <w:kern w:val="1"/>
          <w:lang w:val="en-CA"/>
        </w:rPr>
        <w:t xml:space="preserve">The frontend displays the movie title, genres, predicted rating, and the movie poster for each recommended movie. The UI is styled using </w:t>
      </w:r>
      <w:r w:rsidRPr="00C62554">
        <w:rPr>
          <w:b/>
          <w:bCs/>
          <w:spacing w:val="5"/>
          <w:kern w:val="1"/>
          <w:lang w:val="en-CA"/>
        </w:rPr>
        <w:t>CSS</w:t>
      </w:r>
      <w:r w:rsidRPr="00C62554">
        <w:rPr>
          <w:spacing w:val="5"/>
          <w:kern w:val="1"/>
          <w:lang w:val="en-CA"/>
        </w:rPr>
        <w:t xml:space="preserve"> to ensure that it is responsive and aesthetically pleasing, with a 3-column grid layout for movie cards.</w:t>
      </w:r>
    </w:p>
    <w:p w14:paraId="43126F91" w14:textId="77777777" w:rsidR="00C62554" w:rsidRPr="00C62554" w:rsidRDefault="00C62554" w:rsidP="00C62554">
      <w:pPr>
        <w:widowControl w:val="0"/>
        <w:numPr>
          <w:ilvl w:val="0"/>
          <w:numId w:val="41"/>
        </w:numPr>
        <w:autoSpaceDE w:val="0"/>
        <w:autoSpaceDN w:val="0"/>
        <w:adjustRightInd w:val="0"/>
        <w:spacing w:before="240" w:after="40" w:line="226" w:lineRule="auto"/>
        <w:rPr>
          <w:spacing w:val="5"/>
          <w:kern w:val="1"/>
          <w:lang w:val="en-CA"/>
        </w:rPr>
      </w:pPr>
      <w:r w:rsidRPr="00C62554">
        <w:rPr>
          <w:b/>
          <w:bCs/>
          <w:spacing w:val="5"/>
          <w:kern w:val="1"/>
          <w:lang w:val="en-CA"/>
        </w:rPr>
        <w:t>Interaction</w:t>
      </w:r>
      <w:r w:rsidRPr="00C62554">
        <w:rPr>
          <w:spacing w:val="5"/>
          <w:kern w:val="1"/>
          <w:lang w:val="en-CA"/>
        </w:rPr>
        <w:t>:</w:t>
      </w:r>
    </w:p>
    <w:p w14:paraId="4FE8F3D9" w14:textId="399E1C9D" w:rsidR="00CC5551" w:rsidRPr="0040600D" w:rsidRDefault="00C62554" w:rsidP="002163B5">
      <w:pPr>
        <w:widowControl w:val="0"/>
        <w:numPr>
          <w:ilvl w:val="1"/>
          <w:numId w:val="41"/>
        </w:numPr>
        <w:autoSpaceDE w:val="0"/>
        <w:autoSpaceDN w:val="0"/>
        <w:adjustRightInd w:val="0"/>
        <w:spacing w:before="240" w:after="40" w:line="226" w:lineRule="auto"/>
        <w:rPr>
          <w:spacing w:val="5"/>
          <w:kern w:val="1"/>
          <w:lang w:val="en-CA"/>
        </w:rPr>
      </w:pPr>
      <w:r w:rsidRPr="00C62554">
        <w:rPr>
          <w:spacing w:val="5"/>
          <w:kern w:val="1"/>
          <w:lang w:val="en-CA"/>
        </w:rPr>
        <w:t xml:space="preserve">The user can interact with the app by clicking the </w:t>
      </w:r>
      <w:r w:rsidRPr="00C62554">
        <w:rPr>
          <w:b/>
          <w:bCs/>
          <w:spacing w:val="5"/>
          <w:kern w:val="1"/>
          <w:lang w:val="en-CA"/>
        </w:rPr>
        <w:t>"Get Recommendations"</w:t>
      </w:r>
      <w:r w:rsidRPr="00C62554">
        <w:rPr>
          <w:spacing w:val="5"/>
          <w:kern w:val="1"/>
          <w:lang w:val="en-CA"/>
        </w:rPr>
        <w:t xml:space="preserve"> button to fetch movie suggestions based on their user ID. The recommended movies are displayed dynamically, along with relevant metadata.</w:t>
      </w:r>
    </w:p>
    <w:p w14:paraId="677A9DF5" w14:textId="708542F6" w:rsidR="00CC5551" w:rsidRDefault="00CC5551" w:rsidP="00CC5551">
      <w:pPr>
        <w:widowControl w:val="0"/>
        <w:autoSpaceDE w:val="0"/>
        <w:autoSpaceDN w:val="0"/>
        <w:adjustRightInd w:val="0"/>
        <w:spacing w:before="240" w:after="40" w:line="226" w:lineRule="auto"/>
        <w:rPr>
          <w:b/>
          <w:bCs/>
          <w:spacing w:val="24"/>
          <w:kern w:val="1"/>
          <w:sz w:val="24"/>
          <w:szCs w:val="24"/>
        </w:rPr>
      </w:pPr>
      <w:r>
        <w:rPr>
          <w:b/>
          <w:bCs/>
          <w:spacing w:val="24"/>
          <w:kern w:val="1"/>
          <w:sz w:val="24"/>
          <w:szCs w:val="24"/>
        </w:rPr>
        <w:t>5</w:t>
      </w:r>
      <w:r w:rsidRPr="00CC5551">
        <w:rPr>
          <w:b/>
          <w:bCs/>
          <w:spacing w:val="24"/>
          <w:kern w:val="1"/>
          <w:sz w:val="24"/>
          <w:szCs w:val="24"/>
        </w:rPr>
        <w:tab/>
      </w:r>
      <w:r w:rsidR="00963A71" w:rsidRPr="00963A71">
        <w:rPr>
          <w:b/>
          <w:bCs/>
          <w:spacing w:val="24"/>
          <w:kern w:val="1"/>
          <w:sz w:val="24"/>
          <w:szCs w:val="24"/>
        </w:rPr>
        <w:t>Challenges and Solutions</w:t>
      </w:r>
    </w:p>
    <w:p w14:paraId="013C9CF3" w14:textId="77777777" w:rsidR="006F4873" w:rsidRPr="006F4873" w:rsidRDefault="006F4873" w:rsidP="006F4873">
      <w:pPr>
        <w:widowControl w:val="0"/>
        <w:autoSpaceDE w:val="0"/>
        <w:autoSpaceDN w:val="0"/>
        <w:adjustRightInd w:val="0"/>
        <w:spacing w:before="240" w:after="40" w:line="226" w:lineRule="auto"/>
        <w:rPr>
          <w:b/>
          <w:bCs/>
          <w:spacing w:val="5"/>
          <w:kern w:val="1"/>
          <w:lang w:val="en-CA"/>
        </w:rPr>
      </w:pPr>
      <w:r w:rsidRPr="006F4873">
        <w:rPr>
          <w:b/>
          <w:bCs/>
          <w:spacing w:val="5"/>
          <w:kern w:val="1"/>
          <w:lang w:val="en-CA"/>
        </w:rPr>
        <w:t>Data Challenges</w:t>
      </w:r>
    </w:p>
    <w:p w14:paraId="0D5DD1A0" w14:textId="77777777" w:rsidR="006F4873" w:rsidRPr="006F4873" w:rsidRDefault="006F4873" w:rsidP="006F4873">
      <w:pPr>
        <w:widowControl w:val="0"/>
        <w:numPr>
          <w:ilvl w:val="0"/>
          <w:numId w:val="33"/>
        </w:numPr>
        <w:autoSpaceDE w:val="0"/>
        <w:autoSpaceDN w:val="0"/>
        <w:adjustRightInd w:val="0"/>
        <w:spacing w:before="240" w:after="40" w:line="226" w:lineRule="auto"/>
        <w:rPr>
          <w:spacing w:val="5"/>
          <w:kern w:val="1"/>
          <w:lang w:val="en-CA"/>
        </w:rPr>
      </w:pPr>
      <w:r w:rsidRPr="006F4873">
        <w:rPr>
          <w:b/>
          <w:bCs/>
          <w:spacing w:val="5"/>
          <w:kern w:val="1"/>
          <w:lang w:val="en-CA"/>
        </w:rPr>
        <w:t>Sparsity</w:t>
      </w:r>
      <w:r w:rsidRPr="006F4873">
        <w:rPr>
          <w:spacing w:val="5"/>
          <w:kern w:val="1"/>
          <w:lang w:val="en-CA"/>
        </w:rPr>
        <w:t>: The user-item matrix was sparse, with many missing ratings. This made it difficult to find enough similar movies for accurate recommendations.</w:t>
      </w:r>
    </w:p>
    <w:p w14:paraId="633F9535" w14:textId="77777777" w:rsidR="006F4873" w:rsidRDefault="006F4873" w:rsidP="006F4873">
      <w:pPr>
        <w:widowControl w:val="0"/>
        <w:numPr>
          <w:ilvl w:val="0"/>
          <w:numId w:val="33"/>
        </w:numPr>
        <w:autoSpaceDE w:val="0"/>
        <w:autoSpaceDN w:val="0"/>
        <w:adjustRightInd w:val="0"/>
        <w:spacing w:before="240" w:after="40" w:line="226" w:lineRule="auto"/>
        <w:rPr>
          <w:spacing w:val="5"/>
          <w:kern w:val="1"/>
          <w:lang w:val="en-CA"/>
        </w:rPr>
      </w:pPr>
      <w:r w:rsidRPr="006F4873">
        <w:rPr>
          <w:b/>
          <w:bCs/>
          <w:spacing w:val="5"/>
          <w:kern w:val="1"/>
          <w:lang w:val="en-CA"/>
        </w:rPr>
        <w:t>Cold Start Problem</w:t>
      </w:r>
      <w:r w:rsidRPr="006F4873">
        <w:rPr>
          <w:spacing w:val="5"/>
          <w:kern w:val="1"/>
          <w:lang w:val="en-CA"/>
        </w:rPr>
        <w:t>: New users or movies that have few ratings had no data to base predictions on. A fallback strategy was used for handling new users and movies.</w:t>
      </w:r>
    </w:p>
    <w:p w14:paraId="2129891F" w14:textId="77777777" w:rsidR="00D41577" w:rsidRPr="006F4873" w:rsidRDefault="00D41577" w:rsidP="00D41577">
      <w:pPr>
        <w:widowControl w:val="0"/>
        <w:autoSpaceDE w:val="0"/>
        <w:autoSpaceDN w:val="0"/>
        <w:adjustRightInd w:val="0"/>
        <w:spacing w:before="240" w:after="40" w:line="226" w:lineRule="auto"/>
        <w:ind w:left="720"/>
        <w:rPr>
          <w:spacing w:val="5"/>
          <w:kern w:val="1"/>
          <w:lang w:val="en-CA"/>
        </w:rPr>
      </w:pPr>
    </w:p>
    <w:p w14:paraId="194BEC6F" w14:textId="77777777" w:rsidR="006F4873" w:rsidRPr="006F4873" w:rsidRDefault="006F4873" w:rsidP="006F4873">
      <w:pPr>
        <w:widowControl w:val="0"/>
        <w:autoSpaceDE w:val="0"/>
        <w:autoSpaceDN w:val="0"/>
        <w:adjustRightInd w:val="0"/>
        <w:spacing w:before="240" w:after="40" w:line="226" w:lineRule="auto"/>
        <w:rPr>
          <w:b/>
          <w:bCs/>
          <w:spacing w:val="5"/>
          <w:kern w:val="1"/>
          <w:lang w:val="en-CA"/>
        </w:rPr>
      </w:pPr>
      <w:r w:rsidRPr="006F4873">
        <w:rPr>
          <w:b/>
          <w:bCs/>
          <w:spacing w:val="5"/>
          <w:kern w:val="1"/>
          <w:lang w:val="en-CA"/>
        </w:rPr>
        <w:t>Performance Optimization</w:t>
      </w:r>
    </w:p>
    <w:p w14:paraId="10BA15C6" w14:textId="77777777" w:rsidR="006F4873" w:rsidRPr="006F4873" w:rsidRDefault="006F4873" w:rsidP="006F4873">
      <w:pPr>
        <w:widowControl w:val="0"/>
        <w:numPr>
          <w:ilvl w:val="0"/>
          <w:numId w:val="34"/>
        </w:numPr>
        <w:autoSpaceDE w:val="0"/>
        <w:autoSpaceDN w:val="0"/>
        <w:adjustRightInd w:val="0"/>
        <w:spacing w:before="240" w:after="40" w:line="226" w:lineRule="auto"/>
        <w:rPr>
          <w:spacing w:val="5"/>
          <w:kern w:val="1"/>
          <w:lang w:val="en-CA"/>
        </w:rPr>
      </w:pPr>
      <w:r w:rsidRPr="006F4873">
        <w:rPr>
          <w:b/>
          <w:bCs/>
          <w:spacing w:val="5"/>
          <w:kern w:val="1"/>
          <w:lang w:val="en-CA"/>
        </w:rPr>
        <w:t>Memory Usage</w:t>
      </w:r>
      <w:r w:rsidRPr="006F4873">
        <w:rPr>
          <w:spacing w:val="5"/>
          <w:kern w:val="1"/>
          <w:lang w:val="en-CA"/>
        </w:rPr>
        <w:t>: The large size of the dataset required optimization to prevent memory issues. The matrices were precomputed to speed up the recommendation process.</w:t>
      </w:r>
    </w:p>
    <w:p w14:paraId="4DE2104A" w14:textId="77777777" w:rsidR="006F4873" w:rsidRPr="006F4873" w:rsidRDefault="006F4873" w:rsidP="006F4873">
      <w:pPr>
        <w:widowControl w:val="0"/>
        <w:numPr>
          <w:ilvl w:val="0"/>
          <w:numId w:val="34"/>
        </w:numPr>
        <w:autoSpaceDE w:val="0"/>
        <w:autoSpaceDN w:val="0"/>
        <w:adjustRightInd w:val="0"/>
        <w:spacing w:before="240" w:after="40" w:line="226" w:lineRule="auto"/>
        <w:rPr>
          <w:spacing w:val="5"/>
          <w:kern w:val="1"/>
          <w:lang w:val="en-CA"/>
        </w:rPr>
      </w:pPr>
      <w:r w:rsidRPr="006F4873">
        <w:rPr>
          <w:b/>
          <w:bCs/>
          <w:spacing w:val="5"/>
          <w:kern w:val="1"/>
          <w:lang w:val="en-CA"/>
        </w:rPr>
        <w:t>Speed of Recommendations</w:t>
      </w:r>
      <w:r w:rsidRPr="006F4873">
        <w:rPr>
          <w:spacing w:val="5"/>
          <w:kern w:val="1"/>
          <w:lang w:val="en-CA"/>
        </w:rPr>
        <w:t>: The recommendation process was optimized by storing precomputed item similarities, reducing the time needed to make predictions.</w:t>
      </w:r>
    </w:p>
    <w:p w14:paraId="7429FC24" w14:textId="135EAF24" w:rsidR="00CC5551" w:rsidRDefault="00D42E69" w:rsidP="00CC5551">
      <w:pPr>
        <w:widowControl w:val="0"/>
        <w:autoSpaceDE w:val="0"/>
        <w:autoSpaceDN w:val="0"/>
        <w:adjustRightInd w:val="0"/>
        <w:spacing w:before="240" w:after="40" w:line="226" w:lineRule="auto"/>
        <w:rPr>
          <w:b/>
          <w:bCs/>
          <w:spacing w:val="24"/>
          <w:kern w:val="1"/>
          <w:sz w:val="24"/>
          <w:szCs w:val="24"/>
        </w:rPr>
      </w:pPr>
      <w:r>
        <w:rPr>
          <w:b/>
          <w:bCs/>
          <w:spacing w:val="24"/>
          <w:kern w:val="1"/>
          <w:sz w:val="24"/>
          <w:szCs w:val="24"/>
        </w:rPr>
        <w:t>6</w:t>
      </w:r>
      <w:r>
        <w:rPr>
          <w:b/>
          <w:bCs/>
          <w:spacing w:val="24"/>
          <w:kern w:val="1"/>
          <w:sz w:val="24"/>
          <w:szCs w:val="24"/>
        </w:rPr>
        <w:tab/>
      </w:r>
      <w:r w:rsidRPr="00D42E69">
        <w:rPr>
          <w:b/>
          <w:bCs/>
          <w:spacing w:val="24"/>
          <w:kern w:val="1"/>
          <w:sz w:val="24"/>
          <w:szCs w:val="24"/>
        </w:rPr>
        <w:t>Results and Evaluation</w:t>
      </w:r>
    </w:p>
    <w:p w14:paraId="34BCABAD" w14:textId="5074762B" w:rsidR="00CA4FB5" w:rsidRPr="00CA4FB5" w:rsidRDefault="00CA4FB5" w:rsidP="00CA4FB5">
      <w:pPr>
        <w:widowControl w:val="0"/>
        <w:autoSpaceDE w:val="0"/>
        <w:autoSpaceDN w:val="0"/>
        <w:adjustRightInd w:val="0"/>
        <w:spacing w:before="240" w:after="40" w:line="226" w:lineRule="auto"/>
        <w:rPr>
          <w:b/>
          <w:bCs/>
          <w:spacing w:val="5"/>
          <w:kern w:val="1"/>
          <w:lang w:val="en-CA"/>
        </w:rPr>
      </w:pPr>
      <w:r>
        <w:rPr>
          <w:spacing w:val="5"/>
          <w:kern w:val="1"/>
          <w:lang w:val="en-CA"/>
        </w:rPr>
        <w:br/>
      </w:r>
      <w:r w:rsidRPr="00CA4FB5">
        <w:rPr>
          <w:b/>
          <w:bCs/>
          <w:spacing w:val="5"/>
          <w:kern w:val="1"/>
          <w:lang w:val="en-CA"/>
        </w:rPr>
        <w:t>Performance Evaluation</w:t>
      </w:r>
    </w:p>
    <w:p w14:paraId="4512ECCE" w14:textId="6885A7F1" w:rsidR="00CA4FB5" w:rsidRDefault="00CA4FB5" w:rsidP="00CA4FB5">
      <w:pPr>
        <w:widowControl w:val="0"/>
        <w:autoSpaceDE w:val="0"/>
        <w:autoSpaceDN w:val="0"/>
        <w:adjustRightInd w:val="0"/>
        <w:spacing w:before="240" w:after="40" w:line="226" w:lineRule="auto"/>
        <w:rPr>
          <w:spacing w:val="5"/>
          <w:kern w:val="1"/>
          <w:lang w:val="en-CA"/>
        </w:rPr>
      </w:pPr>
      <w:r w:rsidRPr="00CA4FB5">
        <w:rPr>
          <w:spacing w:val="5"/>
          <w:kern w:val="1"/>
          <w:lang w:val="en-CA"/>
        </w:rPr>
        <w:t xml:space="preserve">The recommendation system was evaluated using metrics such as </w:t>
      </w:r>
      <w:r w:rsidRPr="00CA4FB5">
        <w:rPr>
          <w:b/>
          <w:bCs/>
          <w:spacing w:val="5"/>
          <w:kern w:val="1"/>
          <w:lang w:val="en-CA"/>
        </w:rPr>
        <w:t>Precision</w:t>
      </w:r>
      <w:r w:rsidRPr="00CA4FB5">
        <w:rPr>
          <w:spacing w:val="5"/>
          <w:kern w:val="1"/>
          <w:lang w:val="en-CA"/>
        </w:rPr>
        <w:t xml:space="preserve"> and </w:t>
      </w:r>
      <w:r w:rsidRPr="00CA4FB5">
        <w:rPr>
          <w:b/>
          <w:bCs/>
          <w:spacing w:val="5"/>
          <w:kern w:val="1"/>
          <w:lang w:val="en-CA"/>
        </w:rPr>
        <w:t>Recall</w:t>
      </w:r>
      <w:r w:rsidRPr="00CA4FB5">
        <w:rPr>
          <w:spacing w:val="5"/>
          <w:kern w:val="1"/>
          <w:lang w:val="en-CA"/>
        </w:rPr>
        <w:t xml:space="preserve">. For instance, </w:t>
      </w:r>
      <w:proofErr w:type="spellStart"/>
      <w:r w:rsidRPr="00CA4FB5">
        <w:rPr>
          <w:b/>
          <w:bCs/>
          <w:spacing w:val="5"/>
          <w:kern w:val="1"/>
          <w:lang w:val="en-CA"/>
        </w:rPr>
        <w:t>Precision@10</w:t>
      </w:r>
      <w:proofErr w:type="spellEnd"/>
      <w:r w:rsidRPr="00CA4FB5">
        <w:rPr>
          <w:spacing w:val="5"/>
          <w:kern w:val="1"/>
          <w:lang w:val="en-CA"/>
        </w:rPr>
        <w:t xml:space="preserve"> was used to measure how accurate the top-10 recommendations were for each user. The system performed well, providing relevant movie recommendations </w:t>
      </w:r>
      <w:r w:rsidRPr="00CA4FB5">
        <w:rPr>
          <w:spacing w:val="5"/>
          <w:kern w:val="1"/>
          <w:lang w:val="en-CA"/>
        </w:rPr>
        <w:lastRenderedPageBreak/>
        <w:t>based on user preferences.</w:t>
      </w:r>
    </w:p>
    <w:p w14:paraId="105F0F68" w14:textId="77777777" w:rsidR="006C23FB" w:rsidRPr="00CA4FB5" w:rsidRDefault="006C23FB" w:rsidP="006C23FB">
      <w:pPr>
        <w:widowControl w:val="0"/>
        <w:autoSpaceDE w:val="0"/>
        <w:autoSpaceDN w:val="0"/>
        <w:adjustRightInd w:val="0"/>
        <w:spacing w:before="240" w:after="40" w:line="226" w:lineRule="auto"/>
        <w:rPr>
          <w:b/>
          <w:bCs/>
          <w:spacing w:val="5"/>
          <w:kern w:val="1"/>
          <w:lang w:val="en-CA"/>
        </w:rPr>
      </w:pPr>
      <w:r w:rsidRPr="00CA4FB5">
        <w:rPr>
          <w:b/>
          <w:bCs/>
          <w:spacing w:val="5"/>
          <w:kern w:val="1"/>
          <w:lang w:val="en-CA"/>
        </w:rPr>
        <w:t>Evaluation Metrics</w:t>
      </w:r>
    </w:p>
    <w:p w14:paraId="2BDE0B3C" w14:textId="06D14311" w:rsidR="006C23FB" w:rsidRDefault="00077B3C" w:rsidP="00CA4FB5">
      <w:pPr>
        <w:widowControl w:val="0"/>
        <w:autoSpaceDE w:val="0"/>
        <w:autoSpaceDN w:val="0"/>
        <w:adjustRightInd w:val="0"/>
        <w:spacing w:before="240" w:after="40" w:line="226" w:lineRule="auto"/>
        <w:rPr>
          <w:spacing w:val="5"/>
          <w:kern w:val="1"/>
          <w:lang w:val="en-CA"/>
        </w:rPr>
      </w:pPr>
      <w:r w:rsidRPr="00D428C4">
        <w:rPr>
          <w:noProof/>
          <w:spacing w:val="5"/>
          <w:kern w:val="1"/>
          <w:lang w:val="en-CA"/>
        </w:rPr>
        <w:drawing>
          <wp:anchor distT="0" distB="0" distL="114300" distR="114300" simplePos="0" relativeHeight="251664384" behindDoc="0" locked="0" layoutInCell="1" allowOverlap="1" wp14:anchorId="03579934" wp14:editId="6020D179">
            <wp:simplePos x="0" y="0"/>
            <wp:positionH relativeFrom="column">
              <wp:posOffset>2933917</wp:posOffset>
            </wp:positionH>
            <wp:positionV relativeFrom="paragraph">
              <wp:posOffset>3655929</wp:posOffset>
            </wp:positionV>
            <wp:extent cx="2666365" cy="2110740"/>
            <wp:effectExtent l="0" t="0" r="635" b="3810"/>
            <wp:wrapThrough wrapText="bothSides">
              <wp:wrapPolygon edited="0">
                <wp:start x="0" y="0"/>
                <wp:lineTo x="0" y="21444"/>
                <wp:lineTo x="21451" y="21444"/>
                <wp:lineTo x="21451" y="0"/>
                <wp:lineTo x="0" y="0"/>
              </wp:wrapPolygon>
            </wp:wrapThrough>
            <wp:docPr id="186288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86245" name=""/>
                    <pic:cNvPicPr/>
                  </pic:nvPicPr>
                  <pic:blipFill>
                    <a:blip r:embed="rId14"/>
                    <a:stretch>
                      <a:fillRect/>
                    </a:stretch>
                  </pic:blipFill>
                  <pic:spPr>
                    <a:xfrm>
                      <a:off x="0" y="0"/>
                      <a:ext cx="2666365" cy="2110740"/>
                    </a:xfrm>
                    <a:prstGeom prst="rect">
                      <a:avLst/>
                    </a:prstGeom>
                  </pic:spPr>
                </pic:pic>
              </a:graphicData>
            </a:graphic>
            <wp14:sizeRelH relativeFrom="margin">
              <wp14:pctWidth>0</wp14:pctWidth>
            </wp14:sizeRelH>
            <wp14:sizeRelV relativeFrom="margin">
              <wp14:pctHeight>0</wp14:pctHeight>
            </wp14:sizeRelV>
          </wp:anchor>
        </w:drawing>
      </w:r>
      <w:r w:rsidR="00AD7F0B" w:rsidRPr="00D428C4">
        <w:rPr>
          <w:noProof/>
          <w:spacing w:val="5"/>
          <w:kern w:val="1"/>
          <w:lang w:val="en-CA"/>
        </w:rPr>
        <w:drawing>
          <wp:anchor distT="0" distB="0" distL="114300" distR="114300" simplePos="0" relativeHeight="251663360" behindDoc="0" locked="0" layoutInCell="1" allowOverlap="1" wp14:anchorId="5BD12962" wp14:editId="7AD6649B">
            <wp:simplePos x="0" y="0"/>
            <wp:positionH relativeFrom="column">
              <wp:posOffset>109421</wp:posOffset>
            </wp:positionH>
            <wp:positionV relativeFrom="paragraph">
              <wp:posOffset>3702307</wp:posOffset>
            </wp:positionV>
            <wp:extent cx="2706370" cy="1887855"/>
            <wp:effectExtent l="0" t="0" r="0" b="0"/>
            <wp:wrapThrough wrapText="bothSides">
              <wp:wrapPolygon edited="0">
                <wp:start x="0" y="0"/>
                <wp:lineTo x="0" y="21360"/>
                <wp:lineTo x="21438" y="21360"/>
                <wp:lineTo x="21438" y="0"/>
                <wp:lineTo x="0" y="0"/>
              </wp:wrapPolygon>
            </wp:wrapThrough>
            <wp:docPr id="17068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1978" name=""/>
                    <pic:cNvPicPr/>
                  </pic:nvPicPr>
                  <pic:blipFill>
                    <a:blip r:embed="rId15"/>
                    <a:stretch>
                      <a:fillRect/>
                    </a:stretch>
                  </pic:blipFill>
                  <pic:spPr>
                    <a:xfrm>
                      <a:off x="0" y="0"/>
                      <a:ext cx="2706370" cy="1887855"/>
                    </a:xfrm>
                    <a:prstGeom prst="rect">
                      <a:avLst/>
                    </a:prstGeom>
                  </pic:spPr>
                </pic:pic>
              </a:graphicData>
            </a:graphic>
            <wp14:sizeRelH relativeFrom="margin">
              <wp14:pctWidth>0</wp14:pctWidth>
            </wp14:sizeRelH>
            <wp14:sizeRelV relativeFrom="margin">
              <wp14:pctHeight>0</wp14:pctHeight>
            </wp14:sizeRelV>
          </wp:anchor>
        </w:drawing>
      </w:r>
      <w:r w:rsidR="002C5385" w:rsidRPr="00D428C4">
        <w:rPr>
          <w:noProof/>
          <w:spacing w:val="5"/>
          <w:kern w:val="1"/>
          <w:lang w:val="en-CA"/>
        </w:rPr>
        <w:drawing>
          <wp:anchor distT="0" distB="0" distL="114300" distR="114300" simplePos="0" relativeHeight="251662336" behindDoc="0" locked="0" layoutInCell="1" allowOverlap="1" wp14:anchorId="749D6F25" wp14:editId="1B3DE7D3">
            <wp:simplePos x="0" y="0"/>
            <wp:positionH relativeFrom="margin">
              <wp:align>left</wp:align>
            </wp:positionH>
            <wp:positionV relativeFrom="paragraph">
              <wp:posOffset>724888</wp:posOffset>
            </wp:positionV>
            <wp:extent cx="5624830" cy="2790825"/>
            <wp:effectExtent l="0" t="0" r="0" b="9525"/>
            <wp:wrapThrough wrapText="bothSides">
              <wp:wrapPolygon edited="0">
                <wp:start x="0" y="0"/>
                <wp:lineTo x="0" y="21526"/>
                <wp:lineTo x="21507" y="21526"/>
                <wp:lineTo x="21507" y="0"/>
                <wp:lineTo x="0" y="0"/>
              </wp:wrapPolygon>
            </wp:wrapThrough>
            <wp:docPr id="61492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22855" name=""/>
                    <pic:cNvPicPr/>
                  </pic:nvPicPr>
                  <pic:blipFill>
                    <a:blip r:embed="rId16"/>
                    <a:stretch>
                      <a:fillRect/>
                    </a:stretch>
                  </pic:blipFill>
                  <pic:spPr>
                    <a:xfrm>
                      <a:off x="0" y="0"/>
                      <a:ext cx="5624830" cy="2790825"/>
                    </a:xfrm>
                    <a:prstGeom prst="rect">
                      <a:avLst/>
                    </a:prstGeom>
                  </pic:spPr>
                </pic:pic>
              </a:graphicData>
            </a:graphic>
            <wp14:sizeRelH relativeFrom="margin">
              <wp14:pctWidth>0</wp14:pctWidth>
            </wp14:sizeRelH>
            <wp14:sizeRelV relativeFrom="margin">
              <wp14:pctHeight>0</wp14:pctHeight>
            </wp14:sizeRelV>
          </wp:anchor>
        </w:drawing>
      </w:r>
      <w:r w:rsidR="006C23FB" w:rsidRPr="00CA4FB5">
        <w:rPr>
          <w:spacing w:val="5"/>
          <w:kern w:val="1"/>
          <w:lang w:val="en-CA"/>
        </w:rPr>
        <w:t xml:space="preserve">The system's performance was evaluated using </w:t>
      </w:r>
      <w:proofErr w:type="spellStart"/>
      <w:r w:rsidR="006C23FB" w:rsidRPr="00CA4FB5">
        <w:rPr>
          <w:b/>
          <w:bCs/>
          <w:spacing w:val="5"/>
          <w:kern w:val="1"/>
          <w:lang w:val="en-CA"/>
        </w:rPr>
        <w:t>Precision@10</w:t>
      </w:r>
      <w:proofErr w:type="spellEnd"/>
      <w:r w:rsidR="006C23FB" w:rsidRPr="00CA4FB5">
        <w:rPr>
          <w:spacing w:val="5"/>
          <w:kern w:val="1"/>
          <w:lang w:val="en-CA"/>
        </w:rPr>
        <w:t xml:space="preserve"> and </w:t>
      </w:r>
      <w:proofErr w:type="spellStart"/>
      <w:r w:rsidR="006C23FB" w:rsidRPr="00CA4FB5">
        <w:rPr>
          <w:b/>
          <w:bCs/>
          <w:spacing w:val="5"/>
          <w:kern w:val="1"/>
          <w:lang w:val="en-CA"/>
        </w:rPr>
        <w:t>Recall@10</w:t>
      </w:r>
      <w:proofErr w:type="spellEnd"/>
      <w:r w:rsidR="006C23FB" w:rsidRPr="00CA4FB5">
        <w:rPr>
          <w:spacing w:val="5"/>
          <w:kern w:val="1"/>
          <w:lang w:val="en-CA"/>
        </w:rPr>
        <w:t xml:space="preserve"> metrics. The results showed that the recommendation system was able to suggest relevant movies to users effectively.</w:t>
      </w:r>
    </w:p>
    <w:p w14:paraId="61E16D6E" w14:textId="329E1580" w:rsidR="00D428C4" w:rsidRPr="00CA4FB5" w:rsidRDefault="00D428C4" w:rsidP="00CA4FB5">
      <w:pPr>
        <w:widowControl w:val="0"/>
        <w:autoSpaceDE w:val="0"/>
        <w:autoSpaceDN w:val="0"/>
        <w:adjustRightInd w:val="0"/>
        <w:spacing w:before="240" w:after="40" w:line="226" w:lineRule="auto"/>
        <w:rPr>
          <w:spacing w:val="5"/>
          <w:kern w:val="1"/>
          <w:lang w:val="en-CA"/>
        </w:rPr>
      </w:pPr>
    </w:p>
    <w:p w14:paraId="14E541FC" w14:textId="77777777" w:rsidR="00001E4E" w:rsidRDefault="00001E4E">
      <w:pPr>
        <w:rPr>
          <w:b/>
          <w:bCs/>
          <w:spacing w:val="5"/>
          <w:kern w:val="1"/>
          <w:lang w:val="en-CA"/>
        </w:rPr>
      </w:pPr>
      <w:r>
        <w:rPr>
          <w:b/>
          <w:bCs/>
          <w:spacing w:val="5"/>
          <w:kern w:val="1"/>
          <w:lang w:val="en-CA"/>
        </w:rPr>
        <w:br w:type="page"/>
      </w:r>
    </w:p>
    <w:p w14:paraId="6FE9D536" w14:textId="6ED8F96A" w:rsidR="00D428C4" w:rsidRPr="00CA4FB5" w:rsidRDefault="00D428C4" w:rsidP="00D428C4">
      <w:pPr>
        <w:widowControl w:val="0"/>
        <w:autoSpaceDE w:val="0"/>
        <w:autoSpaceDN w:val="0"/>
        <w:adjustRightInd w:val="0"/>
        <w:spacing w:before="240" w:after="40" w:line="226" w:lineRule="auto"/>
        <w:rPr>
          <w:b/>
          <w:bCs/>
          <w:spacing w:val="5"/>
          <w:kern w:val="1"/>
          <w:lang w:val="en-CA"/>
        </w:rPr>
      </w:pPr>
      <w:r w:rsidRPr="00CA4FB5">
        <w:rPr>
          <w:b/>
          <w:bCs/>
          <w:spacing w:val="5"/>
          <w:kern w:val="1"/>
          <w:lang w:val="en-CA"/>
        </w:rPr>
        <w:lastRenderedPageBreak/>
        <w:t>Sample Recommendations</w:t>
      </w:r>
    </w:p>
    <w:p w14:paraId="78A5797E" w14:textId="77777777" w:rsidR="00D428C4" w:rsidRPr="00CA4FB5" w:rsidRDefault="00D428C4" w:rsidP="00D428C4">
      <w:pPr>
        <w:widowControl w:val="0"/>
        <w:autoSpaceDE w:val="0"/>
        <w:autoSpaceDN w:val="0"/>
        <w:adjustRightInd w:val="0"/>
        <w:spacing w:before="240" w:after="40" w:line="226" w:lineRule="auto"/>
        <w:rPr>
          <w:spacing w:val="5"/>
          <w:kern w:val="1"/>
          <w:lang w:val="en-CA"/>
        </w:rPr>
      </w:pPr>
      <w:r w:rsidRPr="00CA4FB5">
        <w:rPr>
          <w:spacing w:val="5"/>
          <w:kern w:val="1"/>
          <w:lang w:val="en-CA"/>
        </w:rPr>
        <w:t>Here are some examples of movie recommendations for user 1:</w:t>
      </w:r>
    </w:p>
    <w:p w14:paraId="7F32C0CB" w14:textId="0820AE3A" w:rsidR="00D428C4" w:rsidRPr="00CA4FB5" w:rsidRDefault="00D428C4" w:rsidP="00D428C4">
      <w:pPr>
        <w:widowControl w:val="0"/>
        <w:numPr>
          <w:ilvl w:val="0"/>
          <w:numId w:val="35"/>
        </w:numPr>
        <w:autoSpaceDE w:val="0"/>
        <w:autoSpaceDN w:val="0"/>
        <w:adjustRightInd w:val="0"/>
        <w:spacing w:before="240" w:after="40" w:line="226" w:lineRule="auto"/>
        <w:rPr>
          <w:spacing w:val="5"/>
          <w:kern w:val="1"/>
          <w:lang w:val="en-CA"/>
        </w:rPr>
      </w:pPr>
      <w:r w:rsidRPr="00CA4FB5">
        <w:rPr>
          <w:b/>
          <w:bCs/>
          <w:spacing w:val="5"/>
          <w:kern w:val="1"/>
          <w:lang w:val="en-CA"/>
        </w:rPr>
        <w:t>Movie 1</w:t>
      </w:r>
      <w:r w:rsidRPr="00CA4FB5">
        <w:rPr>
          <w:spacing w:val="5"/>
          <w:kern w:val="1"/>
          <w:lang w:val="en-CA"/>
        </w:rPr>
        <w:t xml:space="preserve">: </w:t>
      </w:r>
      <w:r w:rsidR="00C80665" w:rsidRPr="006400A6">
        <w:rPr>
          <w:b/>
          <w:bCs/>
          <w:spacing w:val="5"/>
          <w:kern w:val="1"/>
          <w:lang w:val="en-CA"/>
        </w:rPr>
        <w:t>Prophecy, The (1995)</w:t>
      </w:r>
      <w:r w:rsidR="00D80C82">
        <w:rPr>
          <w:spacing w:val="5"/>
          <w:kern w:val="1"/>
          <w:lang w:val="en-CA"/>
        </w:rPr>
        <w:t xml:space="preserve"> (</w:t>
      </w:r>
      <w:r w:rsidR="00D80C82" w:rsidRPr="00D80C82">
        <w:rPr>
          <w:spacing w:val="5"/>
          <w:kern w:val="1"/>
        </w:rPr>
        <w:t>Predicted Rating: 4.9</w:t>
      </w:r>
      <w:r w:rsidR="00D80C82">
        <w:rPr>
          <w:spacing w:val="5"/>
          <w:kern w:val="1"/>
        </w:rPr>
        <w:t>)</w:t>
      </w:r>
    </w:p>
    <w:p w14:paraId="591B2CD9" w14:textId="50035B93" w:rsidR="00D428C4" w:rsidRPr="00CA4FB5" w:rsidRDefault="00D428C4" w:rsidP="00D80C82">
      <w:pPr>
        <w:widowControl w:val="0"/>
        <w:numPr>
          <w:ilvl w:val="0"/>
          <w:numId w:val="35"/>
        </w:numPr>
        <w:autoSpaceDE w:val="0"/>
        <w:autoSpaceDN w:val="0"/>
        <w:adjustRightInd w:val="0"/>
        <w:spacing w:before="240" w:after="40" w:line="226" w:lineRule="auto"/>
        <w:rPr>
          <w:b/>
          <w:bCs/>
          <w:spacing w:val="5"/>
          <w:kern w:val="1"/>
          <w:lang w:val="en-CA"/>
        </w:rPr>
      </w:pPr>
      <w:r w:rsidRPr="00CA4FB5">
        <w:rPr>
          <w:b/>
          <w:bCs/>
          <w:spacing w:val="5"/>
          <w:kern w:val="1"/>
          <w:lang w:val="en-CA"/>
        </w:rPr>
        <w:t>Movie 2</w:t>
      </w:r>
      <w:r w:rsidRPr="00CA4FB5">
        <w:rPr>
          <w:spacing w:val="5"/>
          <w:kern w:val="1"/>
          <w:lang w:val="en-CA"/>
        </w:rPr>
        <w:t xml:space="preserve">: </w:t>
      </w:r>
      <w:r w:rsidR="00D80C82" w:rsidRPr="00D80C82">
        <w:rPr>
          <w:b/>
          <w:bCs/>
          <w:spacing w:val="5"/>
          <w:kern w:val="1"/>
          <w:lang w:val="en-CA"/>
        </w:rPr>
        <w:t>Thirty-Two Short Films About Glenn Gould (1993)</w:t>
      </w:r>
      <w:r w:rsidR="00D80C82">
        <w:rPr>
          <w:b/>
          <w:bCs/>
          <w:spacing w:val="5"/>
          <w:kern w:val="1"/>
          <w:lang w:val="en-CA"/>
        </w:rPr>
        <w:t xml:space="preserve"> </w:t>
      </w:r>
      <w:r w:rsidR="00326CBB">
        <w:rPr>
          <w:b/>
          <w:bCs/>
          <w:spacing w:val="5"/>
          <w:kern w:val="1"/>
          <w:lang w:val="en-CA"/>
        </w:rPr>
        <w:t>(</w:t>
      </w:r>
      <w:r w:rsidR="00D80C82" w:rsidRPr="00D80C82">
        <w:rPr>
          <w:spacing w:val="5"/>
          <w:kern w:val="1"/>
          <w:lang w:val="en-CA"/>
        </w:rPr>
        <w:t>Predicted Rating: 4.8</w:t>
      </w:r>
      <w:r w:rsidR="00326CBB">
        <w:rPr>
          <w:spacing w:val="5"/>
          <w:kern w:val="1"/>
          <w:lang w:val="en-CA"/>
        </w:rPr>
        <w:t>)</w:t>
      </w:r>
    </w:p>
    <w:p w14:paraId="0294597A" w14:textId="411FF8F0" w:rsidR="00D428C4" w:rsidRPr="00CA4FB5" w:rsidRDefault="00D428C4" w:rsidP="00326CBB">
      <w:pPr>
        <w:widowControl w:val="0"/>
        <w:numPr>
          <w:ilvl w:val="0"/>
          <w:numId w:val="35"/>
        </w:numPr>
        <w:autoSpaceDE w:val="0"/>
        <w:autoSpaceDN w:val="0"/>
        <w:adjustRightInd w:val="0"/>
        <w:spacing w:before="240" w:after="40" w:line="226" w:lineRule="auto"/>
        <w:rPr>
          <w:b/>
          <w:bCs/>
          <w:spacing w:val="5"/>
          <w:kern w:val="1"/>
          <w:lang w:val="en-CA"/>
        </w:rPr>
      </w:pPr>
      <w:r w:rsidRPr="00CA4FB5">
        <w:rPr>
          <w:b/>
          <w:bCs/>
          <w:spacing w:val="5"/>
          <w:kern w:val="1"/>
          <w:lang w:val="en-CA"/>
        </w:rPr>
        <w:t>Movie 3</w:t>
      </w:r>
      <w:r w:rsidRPr="00CA4FB5">
        <w:rPr>
          <w:spacing w:val="5"/>
          <w:kern w:val="1"/>
          <w:lang w:val="en-CA"/>
        </w:rPr>
        <w:t xml:space="preserve">: </w:t>
      </w:r>
      <w:r w:rsidR="00326CBB" w:rsidRPr="00326CBB">
        <w:rPr>
          <w:b/>
          <w:bCs/>
          <w:spacing w:val="5"/>
          <w:kern w:val="1"/>
          <w:lang w:val="en-CA"/>
        </w:rPr>
        <w:t>Nadja (1994)</w:t>
      </w:r>
      <w:r w:rsidRPr="00CA4FB5">
        <w:rPr>
          <w:spacing w:val="5"/>
          <w:kern w:val="1"/>
          <w:lang w:val="en-CA"/>
        </w:rPr>
        <w:t xml:space="preserve"> (Predicted Rating: 4.</w:t>
      </w:r>
      <w:r w:rsidR="00326CBB">
        <w:rPr>
          <w:spacing w:val="5"/>
          <w:kern w:val="1"/>
          <w:lang w:val="en-CA"/>
        </w:rPr>
        <w:t>8</w:t>
      </w:r>
      <w:r w:rsidRPr="00CA4FB5">
        <w:rPr>
          <w:spacing w:val="5"/>
          <w:kern w:val="1"/>
          <w:lang w:val="en-CA"/>
        </w:rPr>
        <w:t>)</w:t>
      </w:r>
    </w:p>
    <w:p w14:paraId="655009CF" w14:textId="1A921DF9" w:rsidR="00D428C4" w:rsidRPr="00CA4FB5" w:rsidRDefault="00D20FAC" w:rsidP="00CA4FB5">
      <w:pPr>
        <w:widowControl w:val="0"/>
        <w:autoSpaceDE w:val="0"/>
        <w:autoSpaceDN w:val="0"/>
        <w:adjustRightInd w:val="0"/>
        <w:spacing w:before="240" w:after="40" w:line="226" w:lineRule="auto"/>
        <w:rPr>
          <w:spacing w:val="5"/>
          <w:kern w:val="1"/>
          <w:lang w:val="en-CA"/>
        </w:rPr>
      </w:pPr>
      <w:r w:rsidRPr="00D20FAC">
        <w:rPr>
          <w:noProof/>
          <w:spacing w:val="5"/>
          <w:kern w:val="1"/>
          <w:lang w:val="en-CA"/>
        </w:rPr>
        <w:drawing>
          <wp:inline distT="0" distB="0" distL="0" distR="0" wp14:anchorId="7294A9ED" wp14:editId="19AF601B">
            <wp:extent cx="5569767" cy="6105646"/>
            <wp:effectExtent l="0" t="0" r="0" b="0"/>
            <wp:docPr id="15277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9774" name=""/>
                    <pic:cNvPicPr/>
                  </pic:nvPicPr>
                  <pic:blipFill>
                    <a:blip r:embed="rId17"/>
                    <a:stretch>
                      <a:fillRect/>
                    </a:stretch>
                  </pic:blipFill>
                  <pic:spPr>
                    <a:xfrm>
                      <a:off x="0" y="0"/>
                      <a:ext cx="5576405" cy="6112923"/>
                    </a:xfrm>
                    <a:prstGeom prst="rect">
                      <a:avLst/>
                    </a:prstGeom>
                  </pic:spPr>
                </pic:pic>
              </a:graphicData>
            </a:graphic>
          </wp:inline>
        </w:drawing>
      </w:r>
    </w:p>
    <w:p w14:paraId="6D914849" w14:textId="77777777" w:rsidR="00746405" w:rsidRDefault="00746405">
      <w:pPr>
        <w:rPr>
          <w:b/>
          <w:bCs/>
          <w:spacing w:val="24"/>
          <w:kern w:val="1"/>
          <w:sz w:val="24"/>
          <w:szCs w:val="24"/>
        </w:rPr>
      </w:pPr>
      <w:r>
        <w:rPr>
          <w:b/>
          <w:bCs/>
          <w:spacing w:val="24"/>
          <w:kern w:val="1"/>
          <w:sz w:val="24"/>
          <w:szCs w:val="24"/>
        </w:rPr>
        <w:br w:type="page"/>
      </w:r>
    </w:p>
    <w:p w14:paraId="470E4380" w14:textId="6204CF4B" w:rsidR="00CA4FB5" w:rsidRDefault="00B4042F" w:rsidP="00CA4FB5">
      <w:pPr>
        <w:widowControl w:val="0"/>
        <w:autoSpaceDE w:val="0"/>
        <w:autoSpaceDN w:val="0"/>
        <w:adjustRightInd w:val="0"/>
        <w:spacing w:before="240" w:after="40" w:line="226" w:lineRule="auto"/>
        <w:rPr>
          <w:spacing w:val="5"/>
          <w:kern w:val="1"/>
        </w:rPr>
      </w:pPr>
      <w:r>
        <w:rPr>
          <w:b/>
          <w:bCs/>
          <w:spacing w:val="24"/>
          <w:kern w:val="1"/>
          <w:sz w:val="24"/>
          <w:szCs w:val="24"/>
        </w:rPr>
        <w:lastRenderedPageBreak/>
        <w:t>7</w:t>
      </w:r>
      <w:r>
        <w:rPr>
          <w:b/>
          <w:bCs/>
          <w:spacing w:val="24"/>
          <w:kern w:val="1"/>
          <w:sz w:val="24"/>
          <w:szCs w:val="24"/>
        </w:rPr>
        <w:tab/>
      </w:r>
      <w:r w:rsidR="00291514" w:rsidRPr="00B4042F">
        <w:rPr>
          <w:b/>
          <w:bCs/>
          <w:spacing w:val="24"/>
          <w:kern w:val="1"/>
          <w:sz w:val="24"/>
          <w:szCs w:val="24"/>
        </w:rPr>
        <w:t>Conclusion</w:t>
      </w:r>
    </w:p>
    <w:p w14:paraId="0A4A3A8C" w14:textId="62D29BCD" w:rsidR="00291514" w:rsidRPr="00291514" w:rsidRDefault="00291514" w:rsidP="00291514">
      <w:pPr>
        <w:widowControl w:val="0"/>
        <w:autoSpaceDE w:val="0"/>
        <w:autoSpaceDN w:val="0"/>
        <w:adjustRightInd w:val="0"/>
        <w:spacing w:before="240" w:after="40" w:line="226" w:lineRule="auto"/>
        <w:rPr>
          <w:spacing w:val="5"/>
          <w:kern w:val="1"/>
          <w:lang w:val="en-CA"/>
        </w:rPr>
      </w:pPr>
      <w:r w:rsidRPr="00291514">
        <w:rPr>
          <w:spacing w:val="5"/>
          <w:kern w:val="1"/>
          <w:lang w:val="en-CA"/>
        </w:rPr>
        <w:t xml:space="preserve">This project demonstrates the development of a movie recommendation system using </w:t>
      </w:r>
      <w:r w:rsidRPr="00291514">
        <w:rPr>
          <w:b/>
          <w:bCs/>
          <w:spacing w:val="5"/>
          <w:kern w:val="1"/>
          <w:lang w:val="en-CA"/>
        </w:rPr>
        <w:t>Item-Item Collaborative Filtering</w:t>
      </w:r>
      <w:r w:rsidRPr="00291514">
        <w:rPr>
          <w:spacing w:val="5"/>
          <w:kern w:val="1"/>
          <w:lang w:val="en-CA"/>
        </w:rPr>
        <w:t xml:space="preserve"> and </w:t>
      </w:r>
      <w:r w:rsidRPr="00291514">
        <w:rPr>
          <w:b/>
          <w:bCs/>
          <w:spacing w:val="5"/>
          <w:kern w:val="1"/>
          <w:lang w:val="en-CA"/>
        </w:rPr>
        <w:t>Cosine Similarity</w:t>
      </w:r>
      <w:r w:rsidRPr="00291514">
        <w:rPr>
          <w:spacing w:val="5"/>
          <w:kern w:val="1"/>
          <w:lang w:val="en-CA"/>
        </w:rPr>
        <w:t xml:space="preserve">. The backend was built using </w:t>
      </w:r>
      <w:r w:rsidRPr="00291514">
        <w:rPr>
          <w:b/>
          <w:bCs/>
          <w:spacing w:val="5"/>
          <w:kern w:val="1"/>
          <w:lang w:val="en-CA"/>
        </w:rPr>
        <w:t>Flask</w:t>
      </w:r>
      <w:r w:rsidRPr="00291514">
        <w:rPr>
          <w:spacing w:val="5"/>
          <w:kern w:val="1"/>
          <w:lang w:val="en-CA"/>
        </w:rPr>
        <w:t xml:space="preserve">, and the frontend was developed with </w:t>
      </w:r>
      <w:r w:rsidRPr="00291514">
        <w:rPr>
          <w:b/>
          <w:bCs/>
          <w:spacing w:val="5"/>
          <w:kern w:val="1"/>
          <w:lang w:val="en-CA"/>
        </w:rPr>
        <w:t>React</w:t>
      </w:r>
      <w:r w:rsidRPr="00291514">
        <w:rPr>
          <w:spacing w:val="5"/>
          <w:kern w:val="1"/>
          <w:lang w:val="en-CA"/>
        </w:rPr>
        <w:t xml:space="preserve"> to provide an interactive user interface. The system was able to generate personalized movie recommendations based on user ratings and item similarities. Future work could include addressing the </w:t>
      </w:r>
      <w:r w:rsidRPr="00291514">
        <w:rPr>
          <w:b/>
          <w:bCs/>
          <w:spacing w:val="5"/>
          <w:kern w:val="1"/>
          <w:lang w:val="en-CA"/>
        </w:rPr>
        <w:t>cold start problem</w:t>
      </w:r>
      <w:r w:rsidRPr="00291514">
        <w:rPr>
          <w:spacing w:val="5"/>
          <w:kern w:val="1"/>
          <w:lang w:val="en-CA"/>
        </w:rPr>
        <w:t xml:space="preserve">, improving the </w:t>
      </w:r>
      <w:r w:rsidRPr="00291514">
        <w:rPr>
          <w:b/>
          <w:bCs/>
          <w:spacing w:val="5"/>
          <w:kern w:val="1"/>
          <w:lang w:val="en-CA"/>
        </w:rPr>
        <w:t>speed of recommendations</w:t>
      </w:r>
      <w:r w:rsidRPr="00291514">
        <w:rPr>
          <w:spacing w:val="5"/>
          <w:kern w:val="1"/>
          <w:lang w:val="en-CA"/>
        </w:rPr>
        <w:t>, and exploring hybrid models that combine multiple recommendation techniques.</w:t>
      </w:r>
    </w:p>
    <w:p w14:paraId="67273895" w14:textId="77777777" w:rsidR="00291514" w:rsidRPr="00CA4FB5" w:rsidRDefault="00291514" w:rsidP="00CA4FB5">
      <w:pPr>
        <w:widowControl w:val="0"/>
        <w:autoSpaceDE w:val="0"/>
        <w:autoSpaceDN w:val="0"/>
        <w:adjustRightInd w:val="0"/>
        <w:spacing w:before="240" w:after="40" w:line="226" w:lineRule="auto"/>
        <w:rPr>
          <w:spacing w:val="5"/>
          <w:kern w:val="1"/>
          <w:lang w:val="en-CA"/>
        </w:rPr>
      </w:pPr>
    </w:p>
    <w:p w14:paraId="75554C72" w14:textId="1F7F8E83" w:rsidR="002D0824" w:rsidRPr="00773CED" w:rsidRDefault="004B151C">
      <w:pPr>
        <w:widowControl w:val="0"/>
        <w:autoSpaceDE w:val="0"/>
        <w:autoSpaceDN w:val="0"/>
        <w:adjustRightInd w:val="0"/>
        <w:spacing w:before="240" w:after="40" w:line="226" w:lineRule="auto"/>
        <w:rPr>
          <w:b/>
          <w:bCs/>
          <w:spacing w:val="24"/>
          <w:kern w:val="1"/>
          <w:sz w:val="24"/>
          <w:szCs w:val="24"/>
        </w:rPr>
      </w:pPr>
      <w:r>
        <w:rPr>
          <w:b/>
          <w:bCs/>
          <w:spacing w:val="24"/>
          <w:kern w:val="1"/>
          <w:sz w:val="24"/>
          <w:szCs w:val="24"/>
        </w:rPr>
        <w:t>8</w:t>
      </w:r>
      <w:r>
        <w:rPr>
          <w:b/>
          <w:bCs/>
          <w:spacing w:val="24"/>
          <w:kern w:val="1"/>
          <w:sz w:val="24"/>
          <w:szCs w:val="24"/>
        </w:rPr>
        <w:tab/>
      </w:r>
      <w:r w:rsidR="002D0824" w:rsidRPr="00773CED">
        <w:rPr>
          <w:b/>
          <w:bCs/>
          <w:spacing w:val="24"/>
          <w:kern w:val="1"/>
          <w:sz w:val="24"/>
          <w:szCs w:val="24"/>
        </w:rPr>
        <w:t>References</w:t>
      </w:r>
    </w:p>
    <w:p w14:paraId="050AE4F7" w14:textId="009C92C4" w:rsidR="00291514" w:rsidRPr="00291514" w:rsidRDefault="00291514" w:rsidP="00291514">
      <w:pPr>
        <w:widowControl w:val="0"/>
        <w:numPr>
          <w:ilvl w:val="0"/>
          <w:numId w:val="22"/>
        </w:numPr>
        <w:autoSpaceDE w:val="0"/>
        <w:autoSpaceDN w:val="0"/>
        <w:adjustRightInd w:val="0"/>
        <w:spacing w:before="120" w:line="226" w:lineRule="auto"/>
        <w:jc w:val="both"/>
        <w:rPr>
          <w:spacing w:val="5"/>
          <w:kern w:val="1"/>
          <w:sz w:val="18"/>
          <w:szCs w:val="18"/>
          <w:lang w:val="en-CA"/>
        </w:rPr>
      </w:pPr>
      <w:proofErr w:type="spellStart"/>
      <w:r w:rsidRPr="00291514">
        <w:rPr>
          <w:spacing w:val="5"/>
          <w:kern w:val="1"/>
          <w:sz w:val="18"/>
          <w:szCs w:val="18"/>
          <w:lang w:val="en-CA"/>
        </w:rPr>
        <w:t>MovieLens</w:t>
      </w:r>
      <w:proofErr w:type="spellEnd"/>
      <w:r w:rsidRPr="00291514">
        <w:rPr>
          <w:spacing w:val="5"/>
          <w:kern w:val="1"/>
          <w:sz w:val="18"/>
          <w:szCs w:val="18"/>
          <w:lang w:val="en-CA"/>
        </w:rPr>
        <w:t xml:space="preserve"> Dataset - https://</w:t>
      </w:r>
      <w:proofErr w:type="spellStart"/>
      <w:r w:rsidRPr="00291514">
        <w:rPr>
          <w:spacing w:val="5"/>
          <w:kern w:val="1"/>
          <w:sz w:val="18"/>
          <w:szCs w:val="18"/>
          <w:lang w:val="en-CA"/>
        </w:rPr>
        <w:t>grouplens.org</w:t>
      </w:r>
      <w:proofErr w:type="spellEnd"/>
      <w:r w:rsidRPr="00291514">
        <w:rPr>
          <w:spacing w:val="5"/>
          <w:kern w:val="1"/>
          <w:sz w:val="18"/>
          <w:szCs w:val="18"/>
          <w:lang w:val="en-CA"/>
        </w:rPr>
        <w:t>/datasets/</w:t>
      </w:r>
      <w:proofErr w:type="spellStart"/>
      <w:r w:rsidRPr="00291514">
        <w:rPr>
          <w:spacing w:val="5"/>
          <w:kern w:val="1"/>
          <w:sz w:val="18"/>
          <w:szCs w:val="18"/>
          <w:lang w:val="en-CA"/>
        </w:rPr>
        <w:t>movielens</w:t>
      </w:r>
      <w:proofErr w:type="spellEnd"/>
      <w:r w:rsidRPr="00291514">
        <w:rPr>
          <w:spacing w:val="5"/>
          <w:kern w:val="1"/>
          <w:sz w:val="18"/>
          <w:szCs w:val="18"/>
          <w:lang w:val="en-CA"/>
        </w:rPr>
        <w:t>/</w:t>
      </w:r>
    </w:p>
    <w:p w14:paraId="7B62A893" w14:textId="402F28AE" w:rsidR="00291514" w:rsidRPr="00291514" w:rsidRDefault="00291514" w:rsidP="00291514">
      <w:pPr>
        <w:widowControl w:val="0"/>
        <w:numPr>
          <w:ilvl w:val="0"/>
          <w:numId w:val="22"/>
        </w:numPr>
        <w:autoSpaceDE w:val="0"/>
        <w:autoSpaceDN w:val="0"/>
        <w:adjustRightInd w:val="0"/>
        <w:spacing w:before="120" w:line="226" w:lineRule="auto"/>
        <w:jc w:val="both"/>
        <w:rPr>
          <w:spacing w:val="5"/>
          <w:kern w:val="1"/>
          <w:sz w:val="18"/>
          <w:szCs w:val="18"/>
          <w:lang w:val="en-CA"/>
        </w:rPr>
      </w:pPr>
      <w:r w:rsidRPr="00291514">
        <w:rPr>
          <w:spacing w:val="5"/>
          <w:kern w:val="1"/>
          <w:sz w:val="18"/>
          <w:szCs w:val="18"/>
          <w:lang w:val="en-CA"/>
        </w:rPr>
        <w:t>Cosine Similarity Explanation - https://</w:t>
      </w:r>
      <w:proofErr w:type="spellStart"/>
      <w:r w:rsidRPr="00291514">
        <w:rPr>
          <w:spacing w:val="5"/>
          <w:kern w:val="1"/>
          <w:sz w:val="18"/>
          <w:szCs w:val="18"/>
          <w:lang w:val="en-CA"/>
        </w:rPr>
        <w:t>en.wikipedia.org</w:t>
      </w:r>
      <w:proofErr w:type="spellEnd"/>
      <w:r w:rsidRPr="00291514">
        <w:rPr>
          <w:spacing w:val="5"/>
          <w:kern w:val="1"/>
          <w:sz w:val="18"/>
          <w:szCs w:val="18"/>
          <w:lang w:val="en-CA"/>
        </w:rPr>
        <w:t>/wiki/</w:t>
      </w:r>
      <w:proofErr w:type="spellStart"/>
      <w:r w:rsidRPr="00291514">
        <w:rPr>
          <w:spacing w:val="5"/>
          <w:kern w:val="1"/>
          <w:sz w:val="18"/>
          <w:szCs w:val="18"/>
          <w:lang w:val="en-CA"/>
        </w:rPr>
        <w:t>Cosine_similarity</w:t>
      </w:r>
      <w:proofErr w:type="spellEnd"/>
    </w:p>
    <w:p w14:paraId="3803C374" w14:textId="22ECD4DD" w:rsidR="00291514" w:rsidRPr="00291514" w:rsidRDefault="00291514" w:rsidP="00291514">
      <w:pPr>
        <w:widowControl w:val="0"/>
        <w:numPr>
          <w:ilvl w:val="0"/>
          <w:numId w:val="22"/>
        </w:numPr>
        <w:autoSpaceDE w:val="0"/>
        <w:autoSpaceDN w:val="0"/>
        <w:adjustRightInd w:val="0"/>
        <w:spacing w:before="120" w:line="226" w:lineRule="auto"/>
        <w:jc w:val="both"/>
        <w:rPr>
          <w:spacing w:val="5"/>
          <w:kern w:val="1"/>
          <w:sz w:val="18"/>
          <w:szCs w:val="18"/>
          <w:lang w:val="en-CA"/>
        </w:rPr>
      </w:pPr>
      <w:proofErr w:type="spellStart"/>
      <w:r w:rsidRPr="00291514">
        <w:rPr>
          <w:spacing w:val="5"/>
          <w:kern w:val="1"/>
          <w:sz w:val="18"/>
          <w:szCs w:val="18"/>
          <w:lang w:val="en-CA"/>
        </w:rPr>
        <w:t>TMDB</w:t>
      </w:r>
      <w:proofErr w:type="spellEnd"/>
      <w:r w:rsidRPr="00291514">
        <w:rPr>
          <w:spacing w:val="5"/>
          <w:kern w:val="1"/>
          <w:sz w:val="18"/>
          <w:szCs w:val="18"/>
          <w:lang w:val="en-CA"/>
        </w:rPr>
        <w:t xml:space="preserve"> API Documentation - https://</w:t>
      </w:r>
      <w:proofErr w:type="spellStart"/>
      <w:r w:rsidRPr="00291514">
        <w:rPr>
          <w:spacing w:val="5"/>
          <w:kern w:val="1"/>
          <w:sz w:val="18"/>
          <w:szCs w:val="18"/>
          <w:lang w:val="en-CA"/>
        </w:rPr>
        <w:t>www.themoviedb.org</w:t>
      </w:r>
      <w:proofErr w:type="spellEnd"/>
      <w:r w:rsidRPr="00291514">
        <w:rPr>
          <w:spacing w:val="5"/>
          <w:kern w:val="1"/>
          <w:sz w:val="18"/>
          <w:szCs w:val="18"/>
          <w:lang w:val="en-CA"/>
        </w:rPr>
        <w:t>/documentation/</w:t>
      </w:r>
      <w:proofErr w:type="spellStart"/>
      <w:r w:rsidRPr="00291514">
        <w:rPr>
          <w:spacing w:val="5"/>
          <w:kern w:val="1"/>
          <w:sz w:val="18"/>
          <w:szCs w:val="18"/>
          <w:lang w:val="en-CA"/>
        </w:rPr>
        <w:t>api</w:t>
      </w:r>
      <w:proofErr w:type="spellEnd"/>
    </w:p>
    <w:p w14:paraId="2FD564A0" w14:textId="63327F93" w:rsidR="00291514" w:rsidRPr="00291514" w:rsidRDefault="00291514" w:rsidP="00291514">
      <w:pPr>
        <w:widowControl w:val="0"/>
        <w:numPr>
          <w:ilvl w:val="0"/>
          <w:numId w:val="22"/>
        </w:numPr>
        <w:autoSpaceDE w:val="0"/>
        <w:autoSpaceDN w:val="0"/>
        <w:adjustRightInd w:val="0"/>
        <w:spacing w:before="120" w:line="226" w:lineRule="auto"/>
        <w:jc w:val="both"/>
        <w:rPr>
          <w:spacing w:val="5"/>
          <w:kern w:val="1"/>
          <w:sz w:val="18"/>
          <w:szCs w:val="18"/>
          <w:lang w:val="en-CA"/>
        </w:rPr>
      </w:pPr>
      <w:r w:rsidRPr="00291514">
        <w:rPr>
          <w:spacing w:val="5"/>
          <w:kern w:val="1"/>
          <w:sz w:val="18"/>
          <w:szCs w:val="18"/>
          <w:lang w:val="en-CA"/>
        </w:rPr>
        <w:t>Flask Documentation - https://</w:t>
      </w:r>
      <w:proofErr w:type="spellStart"/>
      <w:r w:rsidRPr="00291514">
        <w:rPr>
          <w:spacing w:val="5"/>
          <w:kern w:val="1"/>
          <w:sz w:val="18"/>
          <w:szCs w:val="18"/>
          <w:lang w:val="en-CA"/>
        </w:rPr>
        <w:t>flask.palletsprojects.com</w:t>
      </w:r>
      <w:proofErr w:type="spellEnd"/>
      <w:r w:rsidRPr="00291514">
        <w:rPr>
          <w:spacing w:val="5"/>
          <w:kern w:val="1"/>
          <w:sz w:val="18"/>
          <w:szCs w:val="18"/>
          <w:lang w:val="en-CA"/>
        </w:rPr>
        <w:t>/</w:t>
      </w:r>
    </w:p>
    <w:p w14:paraId="35648617" w14:textId="77777777" w:rsidR="00B65160" w:rsidRDefault="00291514" w:rsidP="00291514">
      <w:pPr>
        <w:widowControl w:val="0"/>
        <w:numPr>
          <w:ilvl w:val="0"/>
          <w:numId w:val="22"/>
        </w:numPr>
        <w:autoSpaceDE w:val="0"/>
        <w:autoSpaceDN w:val="0"/>
        <w:adjustRightInd w:val="0"/>
        <w:spacing w:before="120" w:line="226" w:lineRule="auto"/>
        <w:jc w:val="both"/>
        <w:rPr>
          <w:spacing w:val="5"/>
          <w:kern w:val="1"/>
          <w:sz w:val="18"/>
          <w:szCs w:val="18"/>
          <w:lang w:val="en-CA"/>
        </w:rPr>
      </w:pPr>
      <w:r w:rsidRPr="00291514">
        <w:rPr>
          <w:spacing w:val="5"/>
          <w:kern w:val="1"/>
          <w:sz w:val="18"/>
          <w:szCs w:val="18"/>
          <w:lang w:val="en-CA"/>
        </w:rPr>
        <w:t>React Documentation - https://</w:t>
      </w:r>
      <w:proofErr w:type="spellStart"/>
      <w:r w:rsidRPr="00291514">
        <w:rPr>
          <w:spacing w:val="5"/>
          <w:kern w:val="1"/>
          <w:sz w:val="18"/>
          <w:szCs w:val="18"/>
          <w:lang w:val="en-CA"/>
        </w:rPr>
        <w:t>reactjs.org</w:t>
      </w:r>
      <w:proofErr w:type="spellEnd"/>
      <w:r w:rsidRPr="00291514">
        <w:rPr>
          <w:spacing w:val="5"/>
          <w:kern w:val="1"/>
          <w:sz w:val="18"/>
          <w:szCs w:val="18"/>
          <w:lang w:val="en-CA"/>
        </w:rPr>
        <w:t xml:space="preserve">/docs/ </w:t>
      </w:r>
    </w:p>
    <w:p w14:paraId="1B95FDAB" w14:textId="0799CADC" w:rsidR="00D31C7B" w:rsidRPr="00B44A0B" w:rsidRDefault="00906AFD" w:rsidP="004F4B21">
      <w:pPr>
        <w:widowControl w:val="0"/>
        <w:numPr>
          <w:ilvl w:val="0"/>
          <w:numId w:val="22"/>
        </w:numPr>
        <w:autoSpaceDE w:val="0"/>
        <w:autoSpaceDN w:val="0"/>
        <w:adjustRightInd w:val="0"/>
        <w:spacing w:before="120" w:line="226" w:lineRule="auto"/>
        <w:jc w:val="both"/>
        <w:rPr>
          <w:spacing w:val="5"/>
          <w:kern w:val="1"/>
          <w:sz w:val="18"/>
        </w:rPr>
      </w:pPr>
      <w:r w:rsidRPr="00B44A0B">
        <w:rPr>
          <w:spacing w:val="5"/>
          <w:kern w:val="1"/>
          <w:sz w:val="18"/>
          <w:szCs w:val="18"/>
        </w:rPr>
        <w:t xml:space="preserve">OpenAI. ChatGPT: Language Model </w:t>
      </w:r>
      <w:proofErr w:type="spellStart"/>
      <w:r w:rsidR="00B25850" w:rsidRPr="00B44A0B">
        <w:rPr>
          <w:spacing w:val="5"/>
          <w:kern w:val="1"/>
          <w:sz w:val="18"/>
          <w:szCs w:val="18"/>
        </w:rPr>
        <w:t>4o</w:t>
      </w:r>
      <w:proofErr w:type="spellEnd"/>
      <w:r w:rsidR="00B25850" w:rsidRPr="00B44A0B">
        <w:rPr>
          <w:spacing w:val="5"/>
          <w:kern w:val="1"/>
          <w:sz w:val="18"/>
          <w:szCs w:val="18"/>
        </w:rPr>
        <w:t xml:space="preserve"> </w:t>
      </w:r>
      <w:r w:rsidRPr="00B44A0B">
        <w:rPr>
          <w:spacing w:val="5"/>
          <w:kern w:val="1"/>
          <w:sz w:val="18"/>
          <w:szCs w:val="18"/>
        </w:rPr>
        <w:t>for Assistance</w:t>
      </w:r>
      <w:r w:rsidR="00B7046B" w:rsidRPr="00B44A0B">
        <w:rPr>
          <w:spacing w:val="5"/>
          <w:kern w:val="1"/>
          <w:sz w:val="18"/>
          <w:szCs w:val="18"/>
        </w:rPr>
        <w:t xml:space="preserve">: </w:t>
      </w:r>
      <w:r w:rsidRPr="00B44A0B">
        <w:rPr>
          <w:spacing w:val="5"/>
          <w:kern w:val="1"/>
          <w:sz w:val="18"/>
          <w:szCs w:val="18"/>
        </w:rPr>
        <w:t>https://</w:t>
      </w:r>
      <w:proofErr w:type="spellStart"/>
      <w:r w:rsidRPr="00B44A0B">
        <w:rPr>
          <w:spacing w:val="5"/>
          <w:kern w:val="1"/>
          <w:sz w:val="18"/>
          <w:szCs w:val="18"/>
        </w:rPr>
        <w:t>www.openai.com</w:t>
      </w:r>
      <w:proofErr w:type="spellEnd"/>
      <w:r w:rsidRPr="00B44A0B">
        <w:rPr>
          <w:spacing w:val="5"/>
          <w:kern w:val="1"/>
          <w:sz w:val="18"/>
          <w:szCs w:val="18"/>
        </w:rPr>
        <w:t>/</w:t>
      </w:r>
      <w:proofErr w:type="spellStart"/>
      <w:r w:rsidRPr="00B44A0B">
        <w:rPr>
          <w:spacing w:val="5"/>
          <w:kern w:val="1"/>
          <w:sz w:val="18"/>
          <w:szCs w:val="18"/>
        </w:rPr>
        <w:t>chatgpt</w:t>
      </w:r>
      <w:proofErr w:type="spellEnd"/>
    </w:p>
    <w:sectPr w:rsidR="00D31C7B" w:rsidRPr="00B44A0B" w:rsidSect="0012011E">
      <w:footerReference w:type="default" r:id="rId18"/>
      <w:pgSz w:w="12240" w:h="15840"/>
      <w:pgMar w:top="1440" w:right="2160" w:bottom="1440" w:left="2160" w:header="720" w:footer="720" w:gutter="0"/>
      <w:lnNumType w:countBy="1" w:restart="continuou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6C2E7" w14:textId="77777777" w:rsidR="0047099B" w:rsidRDefault="0047099B" w:rsidP="000A0AA7">
      <w:r>
        <w:separator/>
      </w:r>
    </w:p>
  </w:endnote>
  <w:endnote w:type="continuationSeparator" w:id="0">
    <w:p w14:paraId="270180AB" w14:textId="77777777" w:rsidR="0047099B" w:rsidRDefault="0047099B" w:rsidP="000A0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7317227"/>
      <w:docPartObj>
        <w:docPartGallery w:val="Page Numbers (Bottom of Page)"/>
        <w:docPartUnique/>
      </w:docPartObj>
    </w:sdtPr>
    <w:sdtContent>
      <w:sdt>
        <w:sdtPr>
          <w:id w:val="-1769616900"/>
          <w:docPartObj>
            <w:docPartGallery w:val="Page Numbers (Top of Page)"/>
            <w:docPartUnique/>
          </w:docPartObj>
        </w:sdtPr>
        <w:sdtContent>
          <w:p w14:paraId="09C18DA8" w14:textId="72E7362D" w:rsidR="0036306C" w:rsidRDefault="0065231A">
            <w:pPr>
              <w:pStyle w:val="Footer"/>
              <w:jc w:val="right"/>
            </w:pPr>
            <w:r>
              <w:t>Akash</w:t>
            </w:r>
            <w:r w:rsidR="008D321E">
              <w:t xml:space="preserve"> </w:t>
            </w:r>
            <w:r>
              <w:t>Bahri</w:t>
            </w:r>
            <w:r w:rsidR="008D321E">
              <w:t xml:space="preserve">                                                                                                        </w:t>
            </w:r>
            <w:r w:rsidR="0036306C">
              <w:t xml:space="preserve">Page </w:t>
            </w:r>
            <w:r w:rsidR="0036306C">
              <w:rPr>
                <w:b/>
                <w:bCs/>
                <w:sz w:val="24"/>
                <w:szCs w:val="24"/>
              </w:rPr>
              <w:fldChar w:fldCharType="begin"/>
            </w:r>
            <w:r w:rsidR="0036306C">
              <w:rPr>
                <w:b/>
                <w:bCs/>
              </w:rPr>
              <w:instrText xml:space="preserve"> PAGE </w:instrText>
            </w:r>
            <w:r w:rsidR="0036306C">
              <w:rPr>
                <w:b/>
                <w:bCs/>
                <w:sz w:val="24"/>
                <w:szCs w:val="24"/>
              </w:rPr>
              <w:fldChar w:fldCharType="separate"/>
            </w:r>
            <w:r w:rsidR="0036306C">
              <w:rPr>
                <w:b/>
                <w:bCs/>
                <w:noProof/>
              </w:rPr>
              <w:t>2</w:t>
            </w:r>
            <w:r w:rsidR="0036306C">
              <w:rPr>
                <w:b/>
                <w:bCs/>
                <w:sz w:val="24"/>
                <w:szCs w:val="24"/>
              </w:rPr>
              <w:fldChar w:fldCharType="end"/>
            </w:r>
            <w:r w:rsidR="0036306C">
              <w:t xml:space="preserve"> of </w:t>
            </w:r>
            <w:r w:rsidR="0036306C">
              <w:rPr>
                <w:b/>
                <w:bCs/>
                <w:sz w:val="24"/>
                <w:szCs w:val="24"/>
              </w:rPr>
              <w:fldChar w:fldCharType="begin"/>
            </w:r>
            <w:r w:rsidR="0036306C">
              <w:rPr>
                <w:b/>
                <w:bCs/>
              </w:rPr>
              <w:instrText xml:space="preserve"> NUMPAGES  </w:instrText>
            </w:r>
            <w:r w:rsidR="0036306C">
              <w:rPr>
                <w:b/>
                <w:bCs/>
                <w:sz w:val="24"/>
                <w:szCs w:val="24"/>
              </w:rPr>
              <w:fldChar w:fldCharType="separate"/>
            </w:r>
            <w:r w:rsidR="0036306C">
              <w:rPr>
                <w:b/>
                <w:bCs/>
                <w:noProof/>
              </w:rPr>
              <w:t>2</w:t>
            </w:r>
            <w:r w:rsidR="0036306C">
              <w:rPr>
                <w:b/>
                <w:bCs/>
                <w:sz w:val="24"/>
                <w:szCs w:val="24"/>
              </w:rPr>
              <w:fldChar w:fldCharType="end"/>
            </w:r>
          </w:p>
        </w:sdtContent>
      </w:sdt>
    </w:sdtContent>
  </w:sdt>
  <w:p w14:paraId="5498F841" w14:textId="77777777" w:rsidR="0036306C" w:rsidRDefault="00363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97F674" w14:textId="77777777" w:rsidR="0047099B" w:rsidRDefault="0047099B" w:rsidP="000A0AA7">
      <w:r>
        <w:separator/>
      </w:r>
    </w:p>
  </w:footnote>
  <w:footnote w:type="continuationSeparator" w:id="0">
    <w:p w14:paraId="3F8B55A5" w14:textId="77777777" w:rsidR="0047099B" w:rsidRDefault="0047099B" w:rsidP="000A0A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B55E92"/>
    <w:multiLevelType w:val="multilevel"/>
    <w:tmpl w:val="8898C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A687D"/>
    <w:multiLevelType w:val="multilevel"/>
    <w:tmpl w:val="851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5B6FE0"/>
    <w:multiLevelType w:val="multilevel"/>
    <w:tmpl w:val="63ECF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F6C94"/>
    <w:multiLevelType w:val="multilevel"/>
    <w:tmpl w:val="4FC0C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0E3717"/>
    <w:multiLevelType w:val="multilevel"/>
    <w:tmpl w:val="17FC850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67586F"/>
    <w:multiLevelType w:val="multilevel"/>
    <w:tmpl w:val="C1B27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F31E9B"/>
    <w:multiLevelType w:val="multilevel"/>
    <w:tmpl w:val="17FC850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B06D57"/>
    <w:multiLevelType w:val="multilevel"/>
    <w:tmpl w:val="F3220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AA01B4"/>
    <w:multiLevelType w:val="multilevel"/>
    <w:tmpl w:val="17FC850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954679"/>
    <w:multiLevelType w:val="multilevel"/>
    <w:tmpl w:val="C3B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AA7ECD"/>
    <w:multiLevelType w:val="multilevel"/>
    <w:tmpl w:val="91969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C53501"/>
    <w:multiLevelType w:val="multilevel"/>
    <w:tmpl w:val="582E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3E1BBF"/>
    <w:multiLevelType w:val="multilevel"/>
    <w:tmpl w:val="5524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C06489"/>
    <w:multiLevelType w:val="multilevel"/>
    <w:tmpl w:val="579E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47EA3"/>
    <w:multiLevelType w:val="multilevel"/>
    <w:tmpl w:val="28F6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EC2838"/>
    <w:multiLevelType w:val="hybridMultilevel"/>
    <w:tmpl w:val="A7E20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F01C5A"/>
    <w:multiLevelType w:val="hybridMultilevel"/>
    <w:tmpl w:val="D30627E8"/>
    <w:lvl w:ilvl="0" w:tplc="4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4C550E6"/>
    <w:multiLevelType w:val="multilevel"/>
    <w:tmpl w:val="17FC850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E77996"/>
    <w:multiLevelType w:val="multilevel"/>
    <w:tmpl w:val="754C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B54994"/>
    <w:multiLevelType w:val="multilevel"/>
    <w:tmpl w:val="FDA2F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D52ECF"/>
    <w:multiLevelType w:val="multilevel"/>
    <w:tmpl w:val="0882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17B4C"/>
    <w:multiLevelType w:val="multilevel"/>
    <w:tmpl w:val="17FC850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32BED"/>
    <w:multiLevelType w:val="multilevel"/>
    <w:tmpl w:val="A8DA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E4FBB"/>
    <w:multiLevelType w:val="multilevel"/>
    <w:tmpl w:val="F0DA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F0912"/>
    <w:multiLevelType w:val="multilevel"/>
    <w:tmpl w:val="613C9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E143EB"/>
    <w:multiLevelType w:val="multilevel"/>
    <w:tmpl w:val="A2DE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E159D"/>
    <w:multiLevelType w:val="multilevel"/>
    <w:tmpl w:val="DA98B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E515DD"/>
    <w:multiLevelType w:val="multilevel"/>
    <w:tmpl w:val="DCB8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25316A"/>
    <w:multiLevelType w:val="multilevel"/>
    <w:tmpl w:val="E362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62172050">
    <w:abstractNumId w:val="0"/>
  </w:num>
  <w:num w:numId="2" w16cid:durableId="488836016">
    <w:abstractNumId w:val="1"/>
  </w:num>
  <w:num w:numId="3" w16cid:durableId="628245700">
    <w:abstractNumId w:val="2"/>
  </w:num>
  <w:num w:numId="4" w16cid:durableId="652411799">
    <w:abstractNumId w:val="6"/>
  </w:num>
  <w:num w:numId="5" w16cid:durableId="742483991">
    <w:abstractNumId w:val="31"/>
  </w:num>
  <w:num w:numId="6" w16cid:durableId="1767337536">
    <w:abstractNumId w:val="38"/>
  </w:num>
  <w:num w:numId="7" w16cid:durableId="1259144529">
    <w:abstractNumId w:val="17"/>
  </w:num>
  <w:num w:numId="8" w16cid:durableId="1809131461">
    <w:abstractNumId w:val="7"/>
  </w:num>
  <w:num w:numId="9" w16cid:durableId="1315530539">
    <w:abstractNumId w:val="35"/>
  </w:num>
  <w:num w:numId="10" w16cid:durableId="133448808">
    <w:abstractNumId w:val="40"/>
  </w:num>
  <w:num w:numId="11" w16cid:durableId="1990591228">
    <w:abstractNumId w:val="12"/>
  </w:num>
  <w:num w:numId="12" w16cid:durableId="1170104148">
    <w:abstractNumId w:val="29"/>
  </w:num>
  <w:num w:numId="13" w16cid:durableId="1794398156">
    <w:abstractNumId w:val="22"/>
  </w:num>
  <w:num w:numId="14" w16cid:durableId="1429739615">
    <w:abstractNumId w:val="10"/>
  </w:num>
  <w:num w:numId="15" w16cid:durableId="1289554487">
    <w:abstractNumId w:val="14"/>
  </w:num>
  <w:num w:numId="16" w16cid:durableId="1909610171">
    <w:abstractNumId w:val="24"/>
  </w:num>
  <w:num w:numId="17" w16cid:durableId="1003822147">
    <w:abstractNumId w:val="11"/>
  </w:num>
  <w:num w:numId="18" w16cid:durableId="917713469">
    <w:abstractNumId w:val="39"/>
  </w:num>
  <w:num w:numId="19" w16cid:durableId="118648241">
    <w:abstractNumId w:val="3"/>
  </w:num>
  <w:num w:numId="20" w16cid:durableId="858474110">
    <w:abstractNumId w:val="28"/>
  </w:num>
  <w:num w:numId="21" w16cid:durableId="334577985">
    <w:abstractNumId w:val="9"/>
  </w:num>
  <w:num w:numId="22" w16cid:durableId="1851794077">
    <w:abstractNumId w:val="8"/>
  </w:num>
  <w:num w:numId="23" w16cid:durableId="1347099321">
    <w:abstractNumId w:val="19"/>
  </w:num>
  <w:num w:numId="24" w16cid:durableId="1378897999">
    <w:abstractNumId w:val="25"/>
  </w:num>
  <w:num w:numId="25" w16cid:durableId="1139572605">
    <w:abstractNumId w:val="21"/>
  </w:num>
  <w:num w:numId="26" w16cid:durableId="835146664">
    <w:abstractNumId w:val="15"/>
  </w:num>
  <w:num w:numId="27" w16cid:durableId="8265959">
    <w:abstractNumId w:val="18"/>
  </w:num>
  <w:num w:numId="28" w16cid:durableId="1275018913">
    <w:abstractNumId w:val="36"/>
  </w:num>
  <w:num w:numId="29" w16cid:durableId="133763358">
    <w:abstractNumId w:val="34"/>
  </w:num>
  <w:num w:numId="30" w16cid:durableId="619066393">
    <w:abstractNumId w:val="23"/>
  </w:num>
  <w:num w:numId="31" w16cid:durableId="8533217">
    <w:abstractNumId w:val="4"/>
  </w:num>
  <w:num w:numId="32" w16cid:durableId="1939554446">
    <w:abstractNumId w:val="32"/>
  </w:num>
  <w:num w:numId="33" w16cid:durableId="196816454">
    <w:abstractNumId w:val="20"/>
  </w:num>
  <w:num w:numId="34" w16cid:durableId="87390135">
    <w:abstractNumId w:val="37"/>
  </w:num>
  <w:num w:numId="35" w16cid:durableId="1790902329">
    <w:abstractNumId w:val="33"/>
  </w:num>
  <w:num w:numId="36" w16cid:durableId="1476141059">
    <w:abstractNumId w:val="30"/>
  </w:num>
  <w:num w:numId="37" w16cid:durableId="504785696">
    <w:abstractNumId w:val="27"/>
  </w:num>
  <w:num w:numId="38" w16cid:durableId="590744570">
    <w:abstractNumId w:val="5"/>
  </w:num>
  <w:num w:numId="39" w16cid:durableId="596061043">
    <w:abstractNumId w:val="16"/>
  </w:num>
  <w:num w:numId="40" w16cid:durableId="1411464601">
    <w:abstractNumId w:val="13"/>
  </w:num>
  <w:num w:numId="41" w16cid:durableId="20224717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1E"/>
    <w:rsid w:val="0000066C"/>
    <w:rsid w:val="00001E4E"/>
    <w:rsid w:val="000025D9"/>
    <w:rsid w:val="0000300F"/>
    <w:rsid w:val="00006330"/>
    <w:rsid w:val="000070DB"/>
    <w:rsid w:val="000169FD"/>
    <w:rsid w:val="000238DA"/>
    <w:rsid w:val="00027741"/>
    <w:rsid w:val="00027A17"/>
    <w:rsid w:val="00031124"/>
    <w:rsid w:val="0003280C"/>
    <w:rsid w:val="00033942"/>
    <w:rsid w:val="00040B9B"/>
    <w:rsid w:val="0004346A"/>
    <w:rsid w:val="000446EB"/>
    <w:rsid w:val="00044CFB"/>
    <w:rsid w:val="00047C79"/>
    <w:rsid w:val="00050A87"/>
    <w:rsid w:val="0006608A"/>
    <w:rsid w:val="0007101D"/>
    <w:rsid w:val="00072BF4"/>
    <w:rsid w:val="00077B3C"/>
    <w:rsid w:val="00081444"/>
    <w:rsid w:val="00094F1C"/>
    <w:rsid w:val="00097FBC"/>
    <w:rsid w:val="000A0564"/>
    <w:rsid w:val="000A0AA7"/>
    <w:rsid w:val="000B03F7"/>
    <w:rsid w:val="000B26A2"/>
    <w:rsid w:val="000B35A7"/>
    <w:rsid w:val="000B3946"/>
    <w:rsid w:val="000B3BA0"/>
    <w:rsid w:val="000C07FD"/>
    <w:rsid w:val="000C2A82"/>
    <w:rsid w:val="000C525C"/>
    <w:rsid w:val="000D6070"/>
    <w:rsid w:val="000E029D"/>
    <w:rsid w:val="000E4B1E"/>
    <w:rsid w:val="000E6C72"/>
    <w:rsid w:val="000F45B1"/>
    <w:rsid w:val="00110743"/>
    <w:rsid w:val="0012011E"/>
    <w:rsid w:val="00133EE4"/>
    <w:rsid w:val="00133FB7"/>
    <w:rsid w:val="001353B0"/>
    <w:rsid w:val="0013640E"/>
    <w:rsid w:val="00146EC0"/>
    <w:rsid w:val="00147940"/>
    <w:rsid w:val="00151225"/>
    <w:rsid w:val="00152B03"/>
    <w:rsid w:val="001544DD"/>
    <w:rsid w:val="001560C0"/>
    <w:rsid w:val="00157815"/>
    <w:rsid w:val="00161E6A"/>
    <w:rsid w:val="00170AE7"/>
    <w:rsid w:val="0017108C"/>
    <w:rsid w:val="00173268"/>
    <w:rsid w:val="00173679"/>
    <w:rsid w:val="0017474E"/>
    <w:rsid w:val="00181409"/>
    <w:rsid w:val="0018166F"/>
    <w:rsid w:val="00192A50"/>
    <w:rsid w:val="00193128"/>
    <w:rsid w:val="001A65AC"/>
    <w:rsid w:val="001B0E16"/>
    <w:rsid w:val="001B4DDE"/>
    <w:rsid w:val="001B5933"/>
    <w:rsid w:val="001B7340"/>
    <w:rsid w:val="001C13F0"/>
    <w:rsid w:val="001C3755"/>
    <w:rsid w:val="001D363A"/>
    <w:rsid w:val="001F12FD"/>
    <w:rsid w:val="001F275E"/>
    <w:rsid w:val="001F7A7F"/>
    <w:rsid w:val="00202D9E"/>
    <w:rsid w:val="00204BB6"/>
    <w:rsid w:val="00206C4C"/>
    <w:rsid w:val="00211432"/>
    <w:rsid w:val="002306E6"/>
    <w:rsid w:val="00231269"/>
    <w:rsid w:val="00241CA6"/>
    <w:rsid w:val="0024279B"/>
    <w:rsid w:val="0025223B"/>
    <w:rsid w:val="00264FBD"/>
    <w:rsid w:val="00266487"/>
    <w:rsid w:val="0027077C"/>
    <w:rsid w:val="00274080"/>
    <w:rsid w:val="0027622B"/>
    <w:rsid w:val="00276A33"/>
    <w:rsid w:val="0028193C"/>
    <w:rsid w:val="00285099"/>
    <w:rsid w:val="002855F7"/>
    <w:rsid w:val="00286AE6"/>
    <w:rsid w:val="00287635"/>
    <w:rsid w:val="00291514"/>
    <w:rsid w:val="00291E7E"/>
    <w:rsid w:val="00291F82"/>
    <w:rsid w:val="002A053D"/>
    <w:rsid w:val="002B2717"/>
    <w:rsid w:val="002B44D0"/>
    <w:rsid w:val="002C01BE"/>
    <w:rsid w:val="002C0CEF"/>
    <w:rsid w:val="002C5385"/>
    <w:rsid w:val="002C64B4"/>
    <w:rsid w:val="002D0824"/>
    <w:rsid w:val="002D0870"/>
    <w:rsid w:val="002D2B5D"/>
    <w:rsid w:val="002D7019"/>
    <w:rsid w:val="002E2447"/>
    <w:rsid w:val="002E394E"/>
    <w:rsid w:val="002E599E"/>
    <w:rsid w:val="002E61CF"/>
    <w:rsid w:val="002F14DA"/>
    <w:rsid w:val="00300F3A"/>
    <w:rsid w:val="003066F9"/>
    <w:rsid w:val="003221F4"/>
    <w:rsid w:val="00325C16"/>
    <w:rsid w:val="00326CBB"/>
    <w:rsid w:val="00327F8F"/>
    <w:rsid w:val="00330BBE"/>
    <w:rsid w:val="00331D77"/>
    <w:rsid w:val="00334A34"/>
    <w:rsid w:val="0034351B"/>
    <w:rsid w:val="003477D8"/>
    <w:rsid w:val="00351B79"/>
    <w:rsid w:val="003546C5"/>
    <w:rsid w:val="003549C1"/>
    <w:rsid w:val="003562D0"/>
    <w:rsid w:val="003562F6"/>
    <w:rsid w:val="00362578"/>
    <w:rsid w:val="0036306C"/>
    <w:rsid w:val="00363E40"/>
    <w:rsid w:val="00363F8F"/>
    <w:rsid w:val="0036424D"/>
    <w:rsid w:val="00370BB2"/>
    <w:rsid w:val="00373727"/>
    <w:rsid w:val="00375836"/>
    <w:rsid w:val="00375C76"/>
    <w:rsid w:val="00395BC9"/>
    <w:rsid w:val="003A192F"/>
    <w:rsid w:val="003A5901"/>
    <w:rsid w:val="003A6E27"/>
    <w:rsid w:val="003B1CE2"/>
    <w:rsid w:val="003B461F"/>
    <w:rsid w:val="003B5418"/>
    <w:rsid w:val="003C4116"/>
    <w:rsid w:val="003C641C"/>
    <w:rsid w:val="003D0D7F"/>
    <w:rsid w:val="003D48CE"/>
    <w:rsid w:val="003D6A28"/>
    <w:rsid w:val="003E0CCF"/>
    <w:rsid w:val="003E5E49"/>
    <w:rsid w:val="003F1B63"/>
    <w:rsid w:val="003F6B17"/>
    <w:rsid w:val="003F7AE7"/>
    <w:rsid w:val="004008EC"/>
    <w:rsid w:val="00403422"/>
    <w:rsid w:val="00403B2C"/>
    <w:rsid w:val="004052F6"/>
    <w:rsid w:val="00405E44"/>
    <w:rsid w:val="0040600D"/>
    <w:rsid w:val="00407929"/>
    <w:rsid w:val="0041690D"/>
    <w:rsid w:val="004213AC"/>
    <w:rsid w:val="004323FB"/>
    <w:rsid w:val="00436C59"/>
    <w:rsid w:val="00440315"/>
    <w:rsid w:val="00446F57"/>
    <w:rsid w:val="0045717B"/>
    <w:rsid w:val="00457827"/>
    <w:rsid w:val="0046698F"/>
    <w:rsid w:val="0047099B"/>
    <w:rsid w:val="00473238"/>
    <w:rsid w:val="004747ED"/>
    <w:rsid w:val="00493518"/>
    <w:rsid w:val="004947D3"/>
    <w:rsid w:val="004A0937"/>
    <w:rsid w:val="004A2D6F"/>
    <w:rsid w:val="004A4634"/>
    <w:rsid w:val="004A6B5F"/>
    <w:rsid w:val="004A77CC"/>
    <w:rsid w:val="004B151C"/>
    <w:rsid w:val="004B477B"/>
    <w:rsid w:val="004B5C75"/>
    <w:rsid w:val="004B69E3"/>
    <w:rsid w:val="004C24DA"/>
    <w:rsid w:val="004C5F53"/>
    <w:rsid w:val="004D4818"/>
    <w:rsid w:val="004D4B38"/>
    <w:rsid w:val="004D6533"/>
    <w:rsid w:val="004D78D3"/>
    <w:rsid w:val="004E5C48"/>
    <w:rsid w:val="004E6D92"/>
    <w:rsid w:val="004F20BE"/>
    <w:rsid w:val="004F795C"/>
    <w:rsid w:val="00513D02"/>
    <w:rsid w:val="005149CA"/>
    <w:rsid w:val="00514DAA"/>
    <w:rsid w:val="00517E71"/>
    <w:rsid w:val="005220DD"/>
    <w:rsid w:val="00542AF0"/>
    <w:rsid w:val="0054320B"/>
    <w:rsid w:val="00543FAB"/>
    <w:rsid w:val="00545C41"/>
    <w:rsid w:val="005465B3"/>
    <w:rsid w:val="0055132D"/>
    <w:rsid w:val="00553113"/>
    <w:rsid w:val="00555EC0"/>
    <w:rsid w:val="005659CE"/>
    <w:rsid w:val="0057037E"/>
    <w:rsid w:val="00584F41"/>
    <w:rsid w:val="005869E1"/>
    <w:rsid w:val="00596925"/>
    <w:rsid w:val="005A1DF9"/>
    <w:rsid w:val="005A7D76"/>
    <w:rsid w:val="005B10CA"/>
    <w:rsid w:val="005B6A86"/>
    <w:rsid w:val="005C6172"/>
    <w:rsid w:val="005D4DBC"/>
    <w:rsid w:val="005D7B8D"/>
    <w:rsid w:val="005F2430"/>
    <w:rsid w:val="005F3553"/>
    <w:rsid w:val="005F78E1"/>
    <w:rsid w:val="00604EE6"/>
    <w:rsid w:val="00605285"/>
    <w:rsid w:val="00606A46"/>
    <w:rsid w:val="00620B14"/>
    <w:rsid w:val="00633646"/>
    <w:rsid w:val="00636DFE"/>
    <w:rsid w:val="006400A6"/>
    <w:rsid w:val="006449C3"/>
    <w:rsid w:val="0064618F"/>
    <w:rsid w:val="00646896"/>
    <w:rsid w:val="0065231A"/>
    <w:rsid w:val="0066487D"/>
    <w:rsid w:val="00665A56"/>
    <w:rsid w:val="006709A1"/>
    <w:rsid w:val="00671D05"/>
    <w:rsid w:val="00671E77"/>
    <w:rsid w:val="00672E41"/>
    <w:rsid w:val="00681424"/>
    <w:rsid w:val="00682BCD"/>
    <w:rsid w:val="00687E23"/>
    <w:rsid w:val="00691839"/>
    <w:rsid w:val="00695015"/>
    <w:rsid w:val="00696D2C"/>
    <w:rsid w:val="006B0882"/>
    <w:rsid w:val="006B2E05"/>
    <w:rsid w:val="006B3B43"/>
    <w:rsid w:val="006C23FB"/>
    <w:rsid w:val="006C3D11"/>
    <w:rsid w:val="006C5862"/>
    <w:rsid w:val="006E39D9"/>
    <w:rsid w:val="006E57DB"/>
    <w:rsid w:val="006F4873"/>
    <w:rsid w:val="006F5A51"/>
    <w:rsid w:val="00702A6A"/>
    <w:rsid w:val="00711C2A"/>
    <w:rsid w:val="00713B0A"/>
    <w:rsid w:val="0071623E"/>
    <w:rsid w:val="007249D8"/>
    <w:rsid w:val="00727E72"/>
    <w:rsid w:val="007371CB"/>
    <w:rsid w:val="00741B92"/>
    <w:rsid w:val="007421B5"/>
    <w:rsid w:val="00746405"/>
    <w:rsid w:val="00750CC5"/>
    <w:rsid w:val="00754030"/>
    <w:rsid w:val="0075517A"/>
    <w:rsid w:val="0076568E"/>
    <w:rsid w:val="00773CA9"/>
    <w:rsid w:val="00773CED"/>
    <w:rsid w:val="00774242"/>
    <w:rsid w:val="00775CB6"/>
    <w:rsid w:val="00782F18"/>
    <w:rsid w:val="00784930"/>
    <w:rsid w:val="0079122E"/>
    <w:rsid w:val="00793B9C"/>
    <w:rsid w:val="00794EB7"/>
    <w:rsid w:val="00795AB6"/>
    <w:rsid w:val="007A1A05"/>
    <w:rsid w:val="007A2D0E"/>
    <w:rsid w:val="007C0489"/>
    <w:rsid w:val="007C540D"/>
    <w:rsid w:val="007C7713"/>
    <w:rsid w:val="007C7DE0"/>
    <w:rsid w:val="007D0D22"/>
    <w:rsid w:val="007D7FA3"/>
    <w:rsid w:val="00807092"/>
    <w:rsid w:val="008109EF"/>
    <w:rsid w:val="008136F9"/>
    <w:rsid w:val="00830309"/>
    <w:rsid w:val="008304B0"/>
    <w:rsid w:val="00833F7E"/>
    <w:rsid w:val="008359DE"/>
    <w:rsid w:val="008509DB"/>
    <w:rsid w:val="00852DC3"/>
    <w:rsid w:val="00854222"/>
    <w:rsid w:val="00854858"/>
    <w:rsid w:val="008565FC"/>
    <w:rsid w:val="0088133D"/>
    <w:rsid w:val="008849D8"/>
    <w:rsid w:val="00897450"/>
    <w:rsid w:val="00897CE4"/>
    <w:rsid w:val="008A6426"/>
    <w:rsid w:val="008A766F"/>
    <w:rsid w:val="008B29CF"/>
    <w:rsid w:val="008B7F99"/>
    <w:rsid w:val="008C0A11"/>
    <w:rsid w:val="008C5B3F"/>
    <w:rsid w:val="008C7117"/>
    <w:rsid w:val="008D072B"/>
    <w:rsid w:val="008D2C53"/>
    <w:rsid w:val="008D321E"/>
    <w:rsid w:val="008D33AA"/>
    <w:rsid w:val="008E2D5E"/>
    <w:rsid w:val="008E5A1A"/>
    <w:rsid w:val="008F2E53"/>
    <w:rsid w:val="008F41E6"/>
    <w:rsid w:val="00906AFD"/>
    <w:rsid w:val="00907C53"/>
    <w:rsid w:val="0091341A"/>
    <w:rsid w:val="00930175"/>
    <w:rsid w:val="009372EA"/>
    <w:rsid w:val="009425AF"/>
    <w:rsid w:val="00945674"/>
    <w:rsid w:val="00946DCF"/>
    <w:rsid w:val="009479DC"/>
    <w:rsid w:val="00950B1F"/>
    <w:rsid w:val="00955EC5"/>
    <w:rsid w:val="00956CA1"/>
    <w:rsid w:val="009603BD"/>
    <w:rsid w:val="009618E7"/>
    <w:rsid w:val="00962F40"/>
    <w:rsid w:val="00963A71"/>
    <w:rsid w:val="00971280"/>
    <w:rsid w:val="00971EF5"/>
    <w:rsid w:val="009735E2"/>
    <w:rsid w:val="009746E8"/>
    <w:rsid w:val="00980271"/>
    <w:rsid w:val="00990F5C"/>
    <w:rsid w:val="00993559"/>
    <w:rsid w:val="00994352"/>
    <w:rsid w:val="00997521"/>
    <w:rsid w:val="00997849"/>
    <w:rsid w:val="009A4A70"/>
    <w:rsid w:val="009A6637"/>
    <w:rsid w:val="009A7421"/>
    <w:rsid w:val="009B685A"/>
    <w:rsid w:val="009C0FF5"/>
    <w:rsid w:val="009C3BED"/>
    <w:rsid w:val="009C5A8D"/>
    <w:rsid w:val="009D1452"/>
    <w:rsid w:val="009D5862"/>
    <w:rsid w:val="009D7138"/>
    <w:rsid w:val="009E2F76"/>
    <w:rsid w:val="009E44E5"/>
    <w:rsid w:val="009E5D5E"/>
    <w:rsid w:val="009E6D8F"/>
    <w:rsid w:val="009E7BD2"/>
    <w:rsid w:val="009F39E0"/>
    <w:rsid w:val="009F6B5F"/>
    <w:rsid w:val="00A03946"/>
    <w:rsid w:val="00A04F94"/>
    <w:rsid w:val="00A07BC2"/>
    <w:rsid w:val="00A16128"/>
    <w:rsid w:val="00A17472"/>
    <w:rsid w:val="00A17ADE"/>
    <w:rsid w:val="00A2067B"/>
    <w:rsid w:val="00A22B9C"/>
    <w:rsid w:val="00A263F2"/>
    <w:rsid w:val="00A27442"/>
    <w:rsid w:val="00A27A8B"/>
    <w:rsid w:val="00A27B4D"/>
    <w:rsid w:val="00A35347"/>
    <w:rsid w:val="00A35FEF"/>
    <w:rsid w:val="00A62911"/>
    <w:rsid w:val="00A62A51"/>
    <w:rsid w:val="00A632F3"/>
    <w:rsid w:val="00A667B5"/>
    <w:rsid w:val="00A66B45"/>
    <w:rsid w:val="00A74E84"/>
    <w:rsid w:val="00A763BB"/>
    <w:rsid w:val="00A773B7"/>
    <w:rsid w:val="00A77498"/>
    <w:rsid w:val="00A86CB7"/>
    <w:rsid w:val="00A92E25"/>
    <w:rsid w:val="00AA0B71"/>
    <w:rsid w:val="00AA2699"/>
    <w:rsid w:val="00AC0108"/>
    <w:rsid w:val="00AC45B4"/>
    <w:rsid w:val="00AD0107"/>
    <w:rsid w:val="00AD0152"/>
    <w:rsid w:val="00AD6E1E"/>
    <w:rsid w:val="00AD7F0B"/>
    <w:rsid w:val="00AE4228"/>
    <w:rsid w:val="00B25850"/>
    <w:rsid w:val="00B3568D"/>
    <w:rsid w:val="00B35800"/>
    <w:rsid w:val="00B36E33"/>
    <w:rsid w:val="00B4042F"/>
    <w:rsid w:val="00B40CF0"/>
    <w:rsid w:val="00B44151"/>
    <w:rsid w:val="00B44673"/>
    <w:rsid w:val="00B44A0B"/>
    <w:rsid w:val="00B45050"/>
    <w:rsid w:val="00B46621"/>
    <w:rsid w:val="00B467EA"/>
    <w:rsid w:val="00B47AD9"/>
    <w:rsid w:val="00B53A60"/>
    <w:rsid w:val="00B541AA"/>
    <w:rsid w:val="00B542A0"/>
    <w:rsid w:val="00B565C7"/>
    <w:rsid w:val="00B629A0"/>
    <w:rsid w:val="00B65160"/>
    <w:rsid w:val="00B661E9"/>
    <w:rsid w:val="00B7046B"/>
    <w:rsid w:val="00B768C3"/>
    <w:rsid w:val="00B821AA"/>
    <w:rsid w:val="00B86FE3"/>
    <w:rsid w:val="00B87766"/>
    <w:rsid w:val="00B91075"/>
    <w:rsid w:val="00B92726"/>
    <w:rsid w:val="00B935D2"/>
    <w:rsid w:val="00BA299C"/>
    <w:rsid w:val="00BA3AB8"/>
    <w:rsid w:val="00BA5283"/>
    <w:rsid w:val="00BB02F1"/>
    <w:rsid w:val="00BB158D"/>
    <w:rsid w:val="00BB67E2"/>
    <w:rsid w:val="00BB6ECB"/>
    <w:rsid w:val="00BC1C8D"/>
    <w:rsid w:val="00BC7A42"/>
    <w:rsid w:val="00BD2647"/>
    <w:rsid w:val="00BD2B20"/>
    <w:rsid w:val="00BD3E7B"/>
    <w:rsid w:val="00BE1FAC"/>
    <w:rsid w:val="00BE7532"/>
    <w:rsid w:val="00BE757A"/>
    <w:rsid w:val="00BF5CF6"/>
    <w:rsid w:val="00BF68C8"/>
    <w:rsid w:val="00BF736A"/>
    <w:rsid w:val="00C00ADB"/>
    <w:rsid w:val="00C052DD"/>
    <w:rsid w:val="00C07E8D"/>
    <w:rsid w:val="00C1084B"/>
    <w:rsid w:val="00C10C19"/>
    <w:rsid w:val="00C35B5C"/>
    <w:rsid w:val="00C4318E"/>
    <w:rsid w:val="00C45869"/>
    <w:rsid w:val="00C55F3D"/>
    <w:rsid w:val="00C604D7"/>
    <w:rsid w:val="00C62554"/>
    <w:rsid w:val="00C62932"/>
    <w:rsid w:val="00C63308"/>
    <w:rsid w:val="00C63F0F"/>
    <w:rsid w:val="00C70653"/>
    <w:rsid w:val="00C71ADE"/>
    <w:rsid w:val="00C74B85"/>
    <w:rsid w:val="00C7568A"/>
    <w:rsid w:val="00C75E6B"/>
    <w:rsid w:val="00C80665"/>
    <w:rsid w:val="00C84D1B"/>
    <w:rsid w:val="00C93A99"/>
    <w:rsid w:val="00C97FC6"/>
    <w:rsid w:val="00CA3719"/>
    <w:rsid w:val="00CA4FB5"/>
    <w:rsid w:val="00CB60F5"/>
    <w:rsid w:val="00CC5551"/>
    <w:rsid w:val="00CC7115"/>
    <w:rsid w:val="00CD2A42"/>
    <w:rsid w:val="00CD4CC7"/>
    <w:rsid w:val="00CD7568"/>
    <w:rsid w:val="00CF34A6"/>
    <w:rsid w:val="00CF367E"/>
    <w:rsid w:val="00D11BAE"/>
    <w:rsid w:val="00D169FB"/>
    <w:rsid w:val="00D201D6"/>
    <w:rsid w:val="00D20993"/>
    <w:rsid w:val="00D20FAC"/>
    <w:rsid w:val="00D22F32"/>
    <w:rsid w:val="00D31C7B"/>
    <w:rsid w:val="00D326B2"/>
    <w:rsid w:val="00D3322B"/>
    <w:rsid w:val="00D373C5"/>
    <w:rsid w:val="00D41577"/>
    <w:rsid w:val="00D428C4"/>
    <w:rsid w:val="00D42E69"/>
    <w:rsid w:val="00D4415B"/>
    <w:rsid w:val="00D50A12"/>
    <w:rsid w:val="00D67EB7"/>
    <w:rsid w:val="00D713E0"/>
    <w:rsid w:val="00D7148D"/>
    <w:rsid w:val="00D77338"/>
    <w:rsid w:val="00D80C82"/>
    <w:rsid w:val="00D81757"/>
    <w:rsid w:val="00D828AE"/>
    <w:rsid w:val="00D84C25"/>
    <w:rsid w:val="00D86AC7"/>
    <w:rsid w:val="00D90622"/>
    <w:rsid w:val="00D9567D"/>
    <w:rsid w:val="00DA34FC"/>
    <w:rsid w:val="00DA36EB"/>
    <w:rsid w:val="00DA3977"/>
    <w:rsid w:val="00DA5230"/>
    <w:rsid w:val="00DB0664"/>
    <w:rsid w:val="00DB152F"/>
    <w:rsid w:val="00DC0F0C"/>
    <w:rsid w:val="00DC1E9B"/>
    <w:rsid w:val="00DC37ED"/>
    <w:rsid w:val="00DC4CAF"/>
    <w:rsid w:val="00DC5771"/>
    <w:rsid w:val="00DD2918"/>
    <w:rsid w:val="00DD3B3C"/>
    <w:rsid w:val="00DD7A36"/>
    <w:rsid w:val="00DE3695"/>
    <w:rsid w:val="00DE69B7"/>
    <w:rsid w:val="00DF17D0"/>
    <w:rsid w:val="00DF25ED"/>
    <w:rsid w:val="00DF39AD"/>
    <w:rsid w:val="00E050F5"/>
    <w:rsid w:val="00E07FB9"/>
    <w:rsid w:val="00E12928"/>
    <w:rsid w:val="00E17555"/>
    <w:rsid w:val="00E26A6D"/>
    <w:rsid w:val="00E27053"/>
    <w:rsid w:val="00E320CA"/>
    <w:rsid w:val="00E41B24"/>
    <w:rsid w:val="00E45A0C"/>
    <w:rsid w:val="00E461F6"/>
    <w:rsid w:val="00E4697C"/>
    <w:rsid w:val="00E46FB8"/>
    <w:rsid w:val="00E4760E"/>
    <w:rsid w:val="00E5127A"/>
    <w:rsid w:val="00E576C3"/>
    <w:rsid w:val="00E6405B"/>
    <w:rsid w:val="00E649A3"/>
    <w:rsid w:val="00E75BDE"/>
    <w:rsid w:val="00E94078"/>
    <w:rsid w:val="00E95E0D"/>
    <w:rsid w:val="00E963CD"/>
    <w:rsid w:val="00EA47A2"/>
    <w:rsid w:val="00EA5E09"/>
    <w:rsid w:val="00EA6DA4"/>
    <w:rsid w:val="00EB1801"/>
    <w:rsid w:val="00EB1FF2"/>
    <w:rsid w:val="00EB6365"/>
    <w:rsid w:val="00EC26FA"/>
    <w:rsid w:val="00EC30C9"/>
    <w:rsid w:val="00ED330D"/>
    <w:rsid w:val="00EE2246"/>
    <w:rsid w:val="00EE34BA"/>
    <w:rsid w:val="00EE5221"/>
    <w:rsid w:val="00EF2E41"/>
    <w:rsid w:val="00EF4B4C"/>
    <w:rsid w:val="00F025D4"/>
    <w:rsid w:val="00F031F6"/>
    <w:rsid w:val="00F24D56"/>
    <w:rsid w:val="00F4056A"/>
    <w:rsid w:val="00F46E00"/>
    <w:rsid w:val="00F47725"/>
    <w:rsid w:val="00F66A5F"/>
    <w:rsid w:val="00F70276"/>
    <w:rsid w:val="00F70662"/>
    <w:rsid w:val="00F74551"/>
    <w:rsid w:val="00F74929"/>
    <w:rsid w:val="00F75B71"/>
    <w:rsid w:val="00F83A44"/>
    <w:rsid w:val="00F9144E"/>
    <w:rsid w:val="00FA3676"/>
    <w:rsid w:val="00FB0293"/>
    <w:rsid w:val="00FB4704"/>
    <w:rsid w:val="00FB600B"/>
    <w:rsid w:val="00FB661B"/>
    <w:rsid w:val="00FC0843"/>
    <w:rsid w:val="00FC17CB"/>
    <w:rsid w:val="00FC488E"/>
    <w:rsid w:val="00FD5028"/>
    <w:rsid w:val="00FD5D44"/>
    <w:rsid w:val="00FE18D1"/>
    <w:rsid w:val="00FE2FBE"/>
    <w:rsid w:val="00FE2FC1"/>
    <w:rsid w:val="00FE561B"/>
    <w:rsid w:val="00FF0812"/>
    <w:rsid w:val="00FF34C8"/>
    <w:rsid w:val="00FF50F6"/>
    <w:rsid w:val="00FF6B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BF1BBBD"/>
  <w14:defaultImageDpi w14:val="96"/>
  <w15:docId w15:val="{803EA7EC-68CE-40AB-BC7B-A21EE25B1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338"/>
  </w:style>
  <w:style w:type="paragraph" w:styleId="Heading2">
    <w:name w:val="heading 2"/>
    <w:basedOn w:val="Normal"/>
    <w:next w:val="Normal"/>
    <w:link w:val="Heading2Char"/>
    <w:uiPriority w:val="9"/>
    <w:semiHidden/>
    <w:unhideWhenUsed/>
    <w:qFormat/>
    <w:rsid w:val="00C8066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CA4FB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6255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F2E53"/>
    <w:rPr>
      <w:color w:val="605E5C"/>
      <w:shd w:val="clear" w:color="auto" w:fill="E1DFDD"/>
    </w:rPr>
  </w:style>
  <w:style w:type="paragraph" w:styleId="FootnoteText">
    <w:name w:val="footnote text"/>
    <w:basedOn w:val="Normal"/>
    <w:link w:val="FootnoteTextChar"/>
    <w:uiPriority w:val="99"/>
    <w:semiHidden/>
    <w:unhideWhenUsed/>
    <w:rsid w:val="000A0AA7"/>
  </w:style>
  <w:style w:type="character" w:customStyle="1" w:styleId="FootnoteTextChar">
    <w:name w:val="Footnote Text Char"/>
    <w:basedOn w:val="DefaultParagraphFont"/>
    <w:link w:val="FootnoteText"/>
    <w:uiPriority w:val="99"/>
    <w:semiHidden/>
    <w:rsid w:val="000A0AA7"/>
  </w:style>
  <w:style w:type="character" w:styleId="FootnoteReference">
    <w:name w:val="footnote reference"/>
    <w:basedOn w:val="DefaultParagraphFont"/>
    <w:uiPriority w:val="99"/>
    <w:semiHidden/>
    <w:unhideWhenUsed/>
    <w:rsid w:val="000A0AA7"/>
    <w:rPr>
      <w:vertAlign w:val="superscript"/>
    </w:rPr>
  </w:style>
  <w:style w:type="paragraph" w:styleId="Caption">
    <w:name w:val="caption"/>
    <w:basedOn w:val="Normal"/>
    <w:next w:val="Normal"/>
    <w:uiPriority w:val="35"/>
    <w:unhideWhenUsed/>
    <w:qFormat/>
    <w:rsid w:val="00E46FB8"/>
    <w:pPr>
      <w:spacing w:after="200"/>
    </w:pPr>
    <w:rPr>
      <w:i/>
      <w:iCs/>
      <w:color w:val="1F497D" w:themeColor="text2"/>
      <w:sz w:val="18"/>
      <w:szCs w:val="18"/>
    </w:rPr>
  </w:style>
  <w:style w:type="paragraph" w:styleId="ListParagraph">
    <w:name w:val="List Paragraph"/>
    <w:basedOn w:val="Normal"/>
    <w:uiPriority w:val="34"/>
    <w:qFormat/>
    <w:rsid w:val="001B7340"/>
    <w:pPr>
      <w:ind w:left="720"/>
      <w:contextualSpacing/>
    </w:pPr>
  </w:style>
  <w:style w:type="paragraph" w:styleId="Header">
    <w:name w:val="header"/>
    <w:basedOn w:val="Normal"/>
    <w:link w:val="HeaderChar"/>
    <w:uiPriority w:val="99"/>
    <w:unhideWhenUsed/>
    <w:rsid w:val="001B7340"/>
    <w:pPr>
      <w:tabs>
        <w:tab w:val="center" w:pos="4680"/>
        <w:tab w:val="right" w:pos="9360"/>
      </w:tabs>
    </w:pPr>
  </w:style>
  <w:style w:type="character" w:customStyle="1" w:styleId="HeaderChar">
    <w:name w:val="Header Char"/>
    <w:basedOn w:val="DefaultParagraphFont"/>
    <w:link w:val="Header"/>
    <w:uiPriority w:val="99"/>
    <w:rsid w:val="001B7340"/>
  </w:style>
  <w:style w:type="paragraph" w:styleId="Footer">
    <w:name w:val="footer"/>
    <w:basedOn w:val="Normal"/>
    <w:link w:val="FooterChar"/>
    <w:uiPriority w:val="99"/>
    <w:unhideWhenUsed/>
    <w:rsid w:val="001B7340"/>
    <w:pPr>
      <w:tabs>
        <w:tab w:val="center" w:pos="4680"/>
        <w:tab w:val="right" w:pos="9360"/>
      </w:tabs>
    </w:pPr>
  </w:style>
  <w:style w:type="character" w:customStyle="1" w:styleId="FooterChar">
    <w:name w:val="Footer Char"/>
    <w:basedOn w:val="DefaultParagraphFont"/>
    <w:link w:val="Footer"/>
    <w:uiPriority w:val="99"/>
    <w:rsid w:val="001B7340"/>
  </w:style>
  <w:style w:type="table" w:styleId="GridTable4-Accent1">
    <w:name w:val="Grid Table 4 Accent 1"/>
    <w:basedOn w:val="TableNormal"/>
    <w:uiPriority w:val="49"/>
    <w:rsid w:val="0019312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C63F0F"/>
    <w:rPr>
      <w:color w:val="808080"/>
    </w:rPr>
  </w:style>
  <w:style w:type="character" w:customStyle="1" w:styleId="Heading4Char">
    <w:name w:val="Heading 4 Char"/>
    <w:basedOn w:val="DefaultParagraphFont"/>
    <w:link w:val="Heading4"/>
    <w:uiPriority w:val="9"/>
    <w:semiHidden/>
    <w:rsid w:val="00CA4FB5"/>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C80665"/>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C62554"/>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0209">
      <w:bodyDiv w:val="1"/>
      <w:marLeft w:val="0"/>
      <w:marRight w:val="0"/>
      <w:marTop w:val="0"/>
      <w:marBottom w:val="0"/>
      <w:divBdr>
        <w:top w:val="none" w:sz="0" w:space="0" w:color="auto"/>
        <w:left w:val="none" w:sz="0" w:space="0" w:color="auto"/>
        <w:bottom w:val="none" w:sz="0" w:space="0" w:color="auto"/>
        <w:right w:val="none" w:sz="0" w:space="0" w:color="auto"/>
      </w:divBdr>
    </w:div>
    <w:div w:id="127210453">
      <w:bodyDiv w:val="1"/>
      <w:marLeft w:val="0"/>
      <w:marRight w:val="0"/>
      <w:marTop w:val="0"/>
      <w:marBottom w:val="0"/>
      <w:divBdr>
        <w:top w:val="none" w:sz="0" w:space="0" w:color="auto"/>
        <w:left w:val="none" w:sz="0" w:space="0" w:color="auto"/>
        <w:bottom w:val="none" w:sz="0" w:space="0" w:color="auto"/>
        <w:right w:val="none" w:sz="0" w:space="0" w:color="auto"/>
      </w:divBdr>
    </w:div>
    <w:div w:id="157309929">
      <w:bodyDiv w:val="1"/>
      <w:marLeft w:val="0"/>
      <w:marRight w:val="0"/>
      <w:marTop w:val="0"/>
      <w:marBottom w:val="0"/>
      <w:divBdr>
        <w:top w:val="none" w:sz="0" w:space="0" w:color="auto"/>
        <w:left w:val="none" w:sz="0" w:space="0" w:color="auto"/>
        <w:bottom w:val="none" w:sz="0" w:space="0" w:color="auto"/>
        <w:right w:val="none" w:sz="0" w:space="0" w:color="auto"/>
      </w:divBdr>
    </w:div>
    <w:div w:id="175390210">
      <w:bodyDiv w:val="1"/>
      <w:marLeft w:val="0"/>
      <w:marRight w:val="0"/>
      <w:marTop w:val="0"/>
      <w:marBottom w:val="0"/>
      <w:divBdr>
        <w:top w:val="none" w:sz="0" w:space="0" w:color="auto"/>
        <w:left w:val="none" w:sz="0" w:space="0" w:color="auto"/>
        <w:bottom w:val="none" w:sz="0" w:space="0" w:color="auto"/>
        <w:right w:val="none" w:sz="0" w:space="0" w:color="auto"/>
      </w:divBdr>
    </w:div>
    <w:div w:id="188766542">
      <w:bodyDiv w:val="1"/>
      <w:marLeft w:val="0"/>
      <w:marRight w:val="0"/>
      <w:marTop w:val="0"/>
      <w:marBottom w:val="0"/>
      <w:divBdr>
        <w:top w:val="none" w:sz="0" w:space="0" w:color="auto"/>
        <w:left w:val="none" w:sz="0" w:space="0" w:color="auto"/>
        <w:bottom w:val="none" w:sz="0" w:space="0" w:color="auto"/>
        <w:right w:val="none" w:sz="0" w:space="0" w:color="auto"/>
      </w:divBdr>
    </w:div>
    <w:div w:id="195386917">
      <w:bodyDiv w:val="1"/>
      <w:marLeft w:val="0"/>
      <w:marRight w:val="0"/>
      <w:marTop w:val="0"/>
      <w:marBottom w:val="0"/>
      <w:divBdr>
        <w:top w:val="none" w:sz="0" w:space="0" w:color="auto"/>
        <w:left w:val="none" w:sz="0" w:space="0" w:color="auto"/>
        <w:bottom w:val="none" w:sz="0" w:space="0" w:color="auto"/>
        <w:right w:val="none" w:sz="0" w:space="0" w:color="auto"/>
      </w:divBdr>
    </w:div>
    <w:div w:id="229537031">
      <w:bodyDiv w:val="1"/>
      <w:marLeft w:val="0"/>
      <w:marRight w:val="0"/>
      <w:marTop w:val="0"/>
      <w:marBottom w:val="0"/>
      <w:divBdr>
        <w:top w:val="none" w:sz="0" w:space="0" w:color="auto"/>
        <w:left w:val="none" w:sz="0" w:space="0" w:color="auto"/>
        <w:bottom w:val="none" w:sz="0" w:space="0" w:color="auto"/>
        <w:right w:val="none" w:sz="0" w:space="0" w:color="auto"/>
      </w:divBdr>
    </w:div>
    <w:div w:id="248007994">
      <w:bodyDiv w:val="1"/>
      <w:marLeft w:val="0"/>
      <w:marRight w:val="0"/>
      <w:marTop w:val="0"/>
      <w:marBottom w:val="0"/>
      <w:divBdr>
        <w:top w:val="none" w:sz="0" w:space="0" w:color="auto"/>
        <w:left w:val="none" w:sz="0" w:space="0" w:color="auto"/>
        <w:bottom w:val="none" w:sz="0" w:space="0" w:color="auto"/>
        <w:right w:val="none" w:sz="0" w:space="0" w:color="auto"/>
      </w:divBdr>
    </w:div>
    <w:div w:id="295186933">
      <w:bodyDiv w:val="1"/>
      <w:marLeft w:val="0"/>
      <w:marRight w:val="0"/>
      <w:marTop w:val="0"/>
      <w:marBottom w:val="0"/>
      <w:divBdr>
        <w:top w:val="none" w:sz="0" w:space="0" w:color="auto"/>
        <w:left w:val="none" w:sz="0" w:space="0" w:color="auto"/>
        <w:bottom w:val="none" w:sz="0" w:space="0" w:color="auto"/>
        <w:right w:val="none" w:sz="0" w:space="0" w:color="auto"/>
      </w:divBdr>
    </w:div>
    <w:div w:id="371418009">
      <w:bodyDiv w:val="1"/>
      <w:marLeft w:val="0"/>
      <w:marRight w:val="0"/>
      <w:marTop w:val="0"/>
      <w:marBottom w:val="0"/>
      <w:divBdr>
        <w:top w:val="none" w:sz="0" w:space="0" w:color="auto"/>
        <w:left w:val="none" w:sz="0" w:space="0" w:color="auto"/>
        <w:bottom w:val="none" w:sz="0" w:space="0" w:color="auto"/>
        <w:right w:val="none" w:sz="0" w:space="0" w:color="auto"/>
      </w:divBdr>
    </w:div>
    <w:div w:id="399595321">
      <w:bodyDiv w:val="1"/>
      <w:marLeft w:val="0"/>
      <w:marRight w:val="0"/>
      <w:marTop w:val="0"/>
      <w:marBottom w:val="0"/>
      <w:divBdr>
        <w:top w:val="none" w:sz="0" w:space="0" w:color="auto"/>
        <w:left w:val="none" w:sz="0" w:space="0" w:color="auto"/>
        <w:bottom w:val="none" w:sz="0" w:space="0" w:color="auto"/>
        <w:right w:val="none" w:sz="0" w:space="0" w:color="auto"/>
      </w:divBdr>
    </w:div>
    <w:div w:id="439498654">
      <w:bodyDiv w:val="1"/>
      <w:marLeft w:val="0"/>
      <w:marRight w:val="0"/>
      <w:marTop w:val="0"/>
      <w:marBottom w:val="0"/>
      <w:divBdr>
        <w:top w:val="none" w:sz="0" w:space="0" w:color="auto"/>
        <w:left w:val="none" w:sz="0" w:space="0" w:color="auto"/>
        <w:bottom w:val="none" w:sz="0" w:space="0" w:color="auto"/>
        <w:right w:val="none" w:sz="0" w:space="0" w:color="auto"/>
      </w:divBdr>
    </w:div>
    <w:div w:id="446782165">
      <w:bodyDiv w:val="1"/>
      <w:marLeft w:val="0"/>
      <w:marRight w:val="0"/>
      <w:marTop w:val="0"/>
      <w:marBottom w:val="0"/>
      <w:divBdr>
        <w:top w:val="none" w:sz="0" w:space="0" w:color="auto"/>
        <w:left w:val="none" w:sz="0" w:space="0" w:color="auto"/>
        <w:bottom w:val="none" w:sz="0" w:space="0" w:color="auto"/>
        <w:right w:val="none" w:sz="0" w:space="0" w:color="auto"/>
      </w:divBdr>
      <w:divsChild>
        <w:div w:id="1994945588">
          <w:marLeft w:val="0"/>
          <w:marRight w:val="0"/>
          <w:marTop w:val="0"/>
          <w:marBottom w:val="0"/>
          <w:divBdr>
            <w:top w:val="none" w:sz="0" w:space="0" w:color="auto"/>
            <w:left w:val="none" w:sz="0" w:space="0" w:color="auto"/>
            <w:bottom w:val="none" w:sz="0" w:space="0" w:color="auto"/>
            <w:right w:val="none" w:sz="0" w:space="0" w:color="auto"/>
          </w:divBdr>
        </w:div>
      </w:divsChild>
    </w:div>
    <w:div w:id="472059840">
      <w:bodyDiv w:val="1"/>
      <w:marLeft w:val="0"/>
      <w:marRight w:val="0"/>
      <w:marTop w:val="0"/>
      <w:marBottom w:val="0"/>
      <w:divBdr>
        <w:top w:val="none" w:sz="0" w:space="0" w:color="auto"/>
        <w:left w:val="none" w:sz="0" w:space="0" w:color="auto"/>
        <w:bottom w:val="none" w:sz="0" w:space="0" w:color="auto"/>
        <w:right w:val="none" w:sz="0" w:space="0" w:color="auto"/>
      </w:divBdr>
    </w:div>
    <w:div w:id="472067035">
      <w:bodyDiv w:val="1"/>
      <w:marLeft w:val="0"/>
      <w:marRight w:val="0"/>
      <w:marTop w:val="0"/>
      <w:marBottom w:val="0"/>
      <w:divBdr>
        <w:top w:val="none" w:sz="0" w:space="0" w:color="auto"/>
        <w:left w:val="none" w:sz="0" w:space="0" w:color="auto"/>
        <w:bottom w:val="none" w:sz="0" w:space="0" w:color="auto"/>
        <w:right w:val="none" w:sz="0" w:space="0" w:color="auto"/>
      </w:divBdr>
    </w:div>
    <w:div w:id="502210508">
      <w:bodyDiv w:val="1"/>
      <w:marLeft w:val="0"/>
      <w:marRight w:val="0"/>
      <w:marTop w:val="0"/>
      <w:marBottom w:val="0"/>
      <w:divBdr>
        <w:top w:val="none" w:sz="0" w:space="0" w:color="auto"/>
        <w:left w:val="none" w:sz="0" w:space="0" w:color="auto"/>
        <w:bottom w:val="none" w:sz="0" w:space="0" w:color="auto"/>
        <w:right w:val="none" w:sz="0" w:space="0" w:color="auto"/>
      </w:divBdr>
    </w:div>
    <w:div w:id="509754268">
      <w:bodyDiv w:val="1"/>
      <w:marLeft w:val="0"/>
      <w:marRight w:val="0"/>
      <w:marTop w:val="0"/>
      <w:marBottom w:val="0"/>
      <w:divBdr>
        <w:top w:val="none" w:sz="0" w:space="0" w:color="auto"/>
        <w:left w:val="none" w:sz="0" w:space="0" w:color="auto"/>
        <w:bottom w:val="none" w:sz="0" w:space="0" w:color="auto"/>
        <w:right w:val="none" w:sz="0" w:space="0" w:color="auto"/>
      </w:divBdr>
    </w:div>
    <w:div w:id="573514465">
      <w:bodyDiv w:val="1"/>
      <w:marLeft w:val="0"/>
      <w:marRight w:val="0"/>
      <w:marTop w:val="0"/>
      <w:marBottom w:val="0"/>
      <w:divBdr>
        <w:top w:val="none" w:sz="0" w:space="0" w:color="auto"/>
        <w:left w:val="none" w:sz="0" w:space="0" w:color="auto"/>
        <w:bottom w:val="none" w:sz="0" w:space="0" w:color="auto"/>
        <w:right w:val="none" w:sz="0" w:space="0" w:color="auto"/>
      </w:divBdr>
    </w:div>
    <w:div w:id="716464971">
      <w:bodyDiv w:val="1"/>
      <w:marLeft w:val="0"/>
      <w:marRight w:val="0"/>
      <w:marTop w:val="0"/>
      <w:marBottom w:val="0"/>
      <w:divBdr>
        <w:top w:val="none" w:sz="0" w:space="0" w:color="auto"/>
        <w:left w:val="none" w:sz="0" w:space="0" w:color="auto"/>
        <w:bottom w:val="none" w:sz="0" w:space="0" w:color="auto"/>
        <w:right w:val="none" w:sz="0" w:space="0" w:color="auto"/>
      </w:divBdr>
    </w:div>
    <w:div w:id="754983040">
      <w:bodyDiv w:val="1"/>
      <w:marLeft w:val="0"/>
      <w:marRight w:val="0"/>
      <w:marTop w:val="0"/>
      <w:marBottom w:val="0"/>
      <w:divBdr>
        <w:top w:val="none" w:sz="0" w:space="0" w:color="auto"/>
        <w:left w:val="none" w:sz="0" w:space="0" w:color="auto"/>
        <w:bottom w:val="none" w:sz="0" w:space="0" w:color="auto"/>
        <w:right w:val="none" w:sz="0" w:space="0" w:color="auto"/>
      </w:divBdr>
      <w:divsChild>
        <w:div w:id="200552989">
          <w:marLeft w:val="0"/>
          <w:marRight w:val="0"/>
          <w:marTop w:val="0"/>
          <w:marBottom w:val="0"/>
          <w:divBdr>
            <w:top w:val="none" w:sz="0" w:space="0" w:color="auto"/>
            <w:left w:val="none" w:sz="0" w:space="0" w:color="auto"/>
            <w:bottom w:val="none" w:sz="0" w:space="0" w:color="auto"/>
            <w:right w:val="none" w:sz="0" w:space="0" w:color="auto"/>
          </w:divBdr>
        </w:div>
        <w:div w:id="460731823">
          <w:marLeft w:val="0"/>
          <w:marRight w:val="0"/>
          <w:marTop w:val="0"/>
          <w:marBottom w:val="0"/>
          <w:divBdr>
            <w:top w:val="none" w:sz="0" w:space="0" w:color="auto"/>
            <w:left w:val="none" w:sz="0" w:space="0" w:color="auto"/>
            <w:bottom w:val="none" w:sz="0" w:space="0" w:color="auto"/>
            <w:right w:val="none" w:sz="0" w:space="0" w:color="auto"/>
          </w:divBdr>
        </w:div>
        <w:div w:id="717317657">
          <w:marLeft w:val="0"/>
          <w:marRight w:val="0"/>
          <w:marTop w:val="0"/>
          <w:marBottom w:val="0"/>
          <w:divBdr>
            <w:top w:val="none" w:sz="0" w:space="0" w:color="auto"/>
            <w:left w:val="none" w:sz="0" w:space="0" w:color="auto"/>
            <w:bottom w:val="none" w:sz="0" w:space="0" w:color="auto"/>
            <w:right w:val="none" w:sz="0" w:space="0" w:color="auto"/>
          </w:divBdr>
        </w:div>
        <w:div w:id="1320957767">
          <w:marLeft w:val="0"/>
          <w:marRight w:val="0"/>
          <w:marTop w:val="0"/>
          <w:marBottom w:val="0"/>
          <w:divBdr>
            <w:top w:val="none" w:sz="0" w:space="0" w:color="auto"/>
            <w:left w:val="none" w:sz="0" w:space="0" w:color="auto"/>
            <w:bottom w:val="none" w:sz="0" w:space="0" w:color="auto"/>
            <w:right w:val="none" w:sz="0" w:space="0" w:color="auto"/>
          </w:divBdr>
        </w:div>
        <w:div w:id="1895583128">
          <w:marLeft w:val="0"/>
          <w:marRight w:val="0"/>
          <w:marTop w:val="0"/>
          <w:marBottom w:val="0"/>
          <w:divBdr>
            <w:top w:val="none" w:sz="0" w:space="0" w:color="auto"/>
            <w:left w:val="none" w:sz="0" w:space="0" w:color="auto"/>
            <w:bottom w:val="none" w:sz="0" w:space="0" w:color="auto"/>
            <w:right w:val="none" w:sz="0" w:space="0" w:color="auto"/>
          </w:divBdr>
        </w:div>
      </w:divsChild>
    </w:div>
    <w:div w:id="756092381">
      <w:bodyDiv w:val="1"/>
      <w:marLeft w:val="0"/>
      <w:marRight w:val="0"/>
      <w:marTop w:val="0"/>
      <w:marBottom w:val="0"/>
      <w:divBdr>
        <w:top w:val="none" w:sz="0" w:space="0" w:color="auto"/>
        <w:left w:val="none" w:sz="0" w:space="0" w:color="auto"/>
        <w:bottom w:val="none" w:sz="0" w:space="0" w:color="auto"/>
        <w:right w:val="none" w:sz="0" w:space="0" w:color="auto"/>
      </w:divBdr>
    </w:div>
    <w:div w:id="757946513">
      <w:bodyDiv w:val="1"/>
      <w:marLeft w:val="0"/>
      <w:marRight w:val="0"/>
      <w:marTop w:val="0"/>
      <w:marBottom w:val="0"/>
      <w:divBdr>
        <w:top w:val="none" w:sz="0" w:space="0" w:color="auto"/>
        <w:left w:val="none" w:sz="0" w:space="0" w:color="auto"/>
        <w:bottom w:val="none" w:sz="0" w:space="0" w:color="auto"/>
        <w:right w:val="none" w:sz="0" w:space="0" w:color="auto"/>
      </w:divBdr>
    </w:div>
    <w:div w:id="773402598">
      <w:bodyDiv w:val="1"/>
      <w:marLeft w:val="0"/>
      <w:marRight w:val="0"/>
      <w:marTop w:val="0"/>
      <w:marBottom w:val="0"/>
      <w:divBdr>
        <w:top w:val="none" w:sz="0" w:space="0" w:color="auto"/>
        <w:left w:val="none" w:sz="0" w:space="0" w:color="auto"/>
        <w:bottom w:val="none" w:sz="0" w:space="0" w:color="auto"/>
        <w:right w:val="none" w:sz="0" w:space="0" w:color="auto"/>
      </w:divBdr>
    </w:div>
    <w:div w:id="777722246">
      <w:bodyDiv w:val="1"/>
      <w:marLeft w:val="0"/>
      <w:marRight w:val="0"/>
      <w:marTop w:val="0"/>
      <w:marBottom w:val="0"/>
      <w:divBdr>
        <w:top w:val="none" w:sz="0" w:space="0" w:color="auto"/>
        <w:left w:val="none" w:sz="0" w:space="0" w:color="auto"/>
        <w:bottom w:val="none" w:sz="0" w:space="0" w:color="auto"/>
        <w:right w:val="none" w:sz="0" w:space="0" w:color="auto"/>
      </w:divBdr>
    </w:div>
    <w:div w:id="789786202">
      <w:bodyDiv w:val="1"/>
      <w:marLeft w:val="0"/>
      <w:marRight w:val="0"/>
      <w:marTop w:val="0"/>
      <w:marBottom w:val="0"/>
      <w:divBdr>
        <w:top w:val="none" w:sz="0" w:space="0" w:color="auto"/>
        <w:left w:val="none" w:sz="0" w:space="0" w:color="auto"/>
        <w:bottom w:val="none" w:sz="0" w:space="0" w:color="auto"/>
        <w:right w:val="none" w:sz="0" w:space="0" w:color="auto"/>
      </w:divBdr>
    </w:div>
    <w:div w:id="838542810">
      <w:bodyDiv w:val="1"/>
      <w:marLeft w:val="0"/>
      <w:marRight w:val="0"/>
      <w:marTop w:val="0"/>
      <w:marBottom w:val="0"/>
      <w:divBdr>
        <w:top w:val="none" w:sz="0" w:space="0" w:color="auto"/>
        <w:left w:val="none" w:sz="0" w:space="0" w:color="auto"/>
        <w:bottom w:val="none" w:sz="0" w:space="0" w:color="auto"/>
        <w:right w:val="none" w:sz="0" w:space="0" w:color="auto"/>
      </w:divBdr>
    </w:div>
    <w:div w:id="865019495">
      <w:bodyDiv w:val="1"/>
      <w:marLeft w:val="0"/>
      <w:marRight w:val="0"/>
      <w:marTop w:val="0"/>
      <w:marBottom w:val="0"/>
      <w:divBdr>
        <w:top w:val="none" w:sz="0" w:space="0" w:color="auto"/>
        <w:left w:val="none" w:sz="0" w:space="0" w:color="auto"/>
        <w:bottom w:val="none" w:sz="0" w:space="0" w:color="auto"/>
        <w:right w:val="none" w:sz="0" w:space="0" w:color="auto"/>
      </w:divBdr>
    </w:div>
    <w:div w:id="865366304">
      <w:bodyDiv w:val="1"/>
      <w:marLeft w:val="0"/>
      <w:marRight w:val="0"/>
      <w:marTop w:val="0"/>
      <w:marBottom w:val="0"/>
      <w:divBdr>
        <w:top w:val="none" w:sz="0" w:space="0" w:color="auto"/>
        <w:left w:val="none" w:sz="0" w:space="0" w:color="auto"/>
        <w:bottom w:val="none" w:sz="0" w:space="0" w:color="auto"/>
        <w:right w:val="none" w:sz="0" w:space="0" w:color="auto"/>
      </w:divBdr>
    </w:div>
    <w:div w:id="896938389">
      <w:bodyDiv w:val="1"/>
      <w:marLeft w:val="0"/>
      <w:marRight w:val="0"/>
      <w:marTop w:val="0"/>
      <w:marBottom w:val="0"/>
      <w:divBdr>
        <w:top w:val="none" w:sz="0" w:space="0" w:color="auto"/>
        <w:left w:val="none" w:sz="0" w:space="0" w:color="auto"/>
        <w:bottom w:val="none" w:sz="0" w:space="0" w:color="auto"/>
        <w:right w:val="none" w:sz="0" w:space="0" w:color="auto"/>
      </w:divBdr>
    </w:div>
    <w:div w:id="949971279">
      <w:bodyDiv w:val="1"/>
      <w:marLeft w:val="0"/>
      <w:marRight w:val="0"/>
      <w:marTop w:val="0"/>
      <w:marBottom w:val="0"/>
      <w:divBdr>
        <w:top w:val="none" w:sz="0" w:space="0" w:color="auto"/>
        <w:left w:val="none" w:sz="0" w:space="0" w:color="auto"/>
        <w:bottom w:val="none" w:sz="0" w:space="0" w:color="auto"/>
        <w:right w:val="none" w:sz="0" w:space="0" w:color="auto"/>
      </w:divBdr>
    </w:div>
    <w:div w:id="952982048">
      <w:bodyDiv w:val="1"/>
      <w:marLeft w:val="0"/>
      <w:marRight w:val="0"/>
      <w:marTop w:val="0"/>
      <w:marBottom w:val="0"/>
      <w:divBdr>
        <w:top w:val="none" w:sz="0" w:space="0" w:color="auto"/>
        <w:left w:val="none" w:sz="0" w:space="0" w:color="auto"/>
        <w:bottom w:val="none" w:sz="0" w:space="0" w:color="auto"/>
        <w:right w:val="none" w:sz="0" w:space="0" w:color="auto"/>
      </w:divBdr>
    </w:div>
    <w:div w:id="961689933">
      <w:bodyDiv w:val="1"/>
      <w:marLeft w:val="0"/>
      <w:marRight w:val="0"/>
      <w:marTop w:val="0"/>
      <w:marBottom w:val="0"/>
      <w:divBdr>
        <w:top w:val="none" w:sz="0" w:space="0" w:color="auto"/>
        <w:left w:val="none" w:sz="0" w:space="0" w:color="auto"/>
        <w:bottom w:val="none" w:sz="0" w:space="0" w:color="auto"/>
        <w:right w:val="none" w:sz="0" w:space="0" w:color="auto"/>
      </w:divBdr>
    </w:div>
    <w:div w:id="1048797179">
      <w:bodyDiv w:val="1"/>
      <w:marLeft w:val="0"/>
      <w:marRight w:val="0"/>
      <w:marTop w:val="0"/>
      <w:marBottom w:val="0"/>
      <w:divBdr>
        <w:top w:val="none" w:sz="0" w:space="0" w:color="auto"/>
        <w:left w:val="none" w:sz="0" w:space="0" w:color="auto"/>
        <w:bottom w:val="none" w:sz="0" w:space="0" w:color="auto"/>
        <w:right w:val="none" w:sz="0" w:space="0" w:color="auto"/>
      </w:divBdr>
    </w:div>
    <w:div w:id="1076588915">
      <w:bodyDiv w:val="1"/>
      <w:marLeft w:val="0"/>
      <w:marRight w:val="0"/>
      <w:marTop w:val="0"/>
      <w:marBottom w:val="0"/>
      <w:divBdr>
        <w:top w:val="none" w:sz="0" w:space="0" w:color="auto"/>
        <w:left w:val="none" w:sz="0" w:space="0" w:color="auto"/>
        <w:bottom w:val="none" w:sz="0" w:space="0" w:color="auto"/>
        <w:right w:val="none" w:sz="0" w:space="0" w:color="auto"/>
      </w:divBdr>
    </w:div>
    <w:div w:id="1077243124">
      <w:bodyDiv w:val="1"/>
      <w:marLeft w:val="0"/>
      <w:marRight w:val="0"/>
      <w:marTop w:val="0"/>
      <w:marBottom w:val="0"/>
      <w:divBdr>
        <w:top w:val="none" w:sz="0" w:space="0" w:color="auto"/>
        <w:left w:val="none" w:sz="0" w:space="0" w:color="auto"/>
        <w:bottom w:val="none" w:sz="0" w:space="0" w:color="auto"/>
        <w:right w:val="none" w:sz="0" w:space="0" w:color="auto"/>
      </w:divBdr>
    </w:div>
    <w:div w:id="1090464608">
      <w:bodyDiv w:val="1"/>
      <w:marLeft w:val="0"/>
      <w:marRight w:val="0"/>
      <w:marTop w:val="0"/>
      <w:marBottom w:val="0"/>
      <w:divBdr>
        <w:top w:val="none" w:sz="0" w:space="0" w:color="auto"/>
        <w:left w:val="none" w:sz="0" w:space="0" w:color="auto"/>
        <w:bottom w:val="none" w:sz="0" w:space="0" w:color="auto"/>
        <w:right w:val="none" w:sz="0" w:space="0" w:color="auto"/>
      </w:divBdr>
    </w:div>
    <w:div w:id="1101535351">
      <w:bodyDiv w:val="1"/>
      <w:marLeft w:val="0"/>
      <w:marRight w:val="0"/>
      <w:marTop w:val="0"/>
      <w:marBottom w:val="0"/>
      <w:divBdr>
        <w:top w:val="none" w:sz="0" w:space="0" w:color="auto"/>
        <w:left w:val="none" w:sz="0" w:space="0" w:color="auto"/>
        <w:bottom w:val="none" w:sz="0" w:space="0" w:color="auto"/>
        <w:right w:val="none" w:sz="0" w:space="0" w:color="auto"/>
      </w:divBdr>
    </w:div>
    <w:div w:id="1173031291">
      <w:bodyDiv w:val="1"/>
      <w:marLeft w:val="0"/>
      <w:marRight w:val="0"/>
      <w:marTop w:val="0"/>
      <w:marBottom w:val="0"/>
      <w:divBdr>
        <w:top w:val="none" w:sz="0" w:space="0" w:color="auto"/>
        <w:left w:val="none" w:sz="0" w:space="0" w:color="auto"/>
        <w:bottom w:val="none" w:sz="0" w:space="0" w:color="auto"/>
        <w:right w:val="none" w:sz="0" w:space="0" w:color="auto"/>
      </w:divBdr>
    </w:div>
    <w:div w:id="1191187132">
      <w:bodyDiv w:val="1"/>
      <w:marLeft w:val="0"/>
      <w:marRight w:val="0"/>
      <w:marTop w:val="0"/>
      <w:marBottom w:val="0"/>
      <w:divBdr>
        <w:top w:val="none" w:sz="0" w:space="0" w:color="auto"/>
        <w:left w:val="none" w:sz="0" w:space="0" w:color="auto"/>
        <w:bottom w:val="none" w:sz="0" w:space="0" w:color="auto"/>
        <w:right w:val="none" w:sz="0" w:space="0" w:color="auto"/>
      </w:divBdr>
    </w:div>
    <w:div w:id="1264651179">
      <w:bodyDiv w:val="1"/>
      <w:marLeft w:val="0"/>
      <w:marRight w:val="0"/>
      <w:marTop w:val="0"/>
      <w:marBottom w:val="0"/>
      <w:divBdr>
        <w:top w:val="none" w:sz="0" w:space="0" w:color="auto"/>
        <w:left w:val="none" w:sz="0" w:space="0" w:color="auto"/>
        <w:bottom w:val="none" w:sz="0" w:space="0" w:color="auto"/>
        <w:right w:val="none" w:sz="0" w:space="0" w:color="auto"/>
      </w:divBdr>
    </w:div>
    <w:div w:id="1297837172">
      <w:bodyDiv w:val="1"/>
      <w:marLeft w:val="0"/>
      <w:marRight w:val="0"/>
      <w:marTop w:val="0"/>
      <w:marBottom w:val="0"/>
      <w:divBdr>
        <w:top w:val="none" w:sz="0" w:space="0" w:color="auto"/>
        <w:left w:val="none" w:sz="0" w:space="0" w:color="auto"/>
        <w:bottom w:val="none" w:sz="0" w:space="0" w:color="auto"/>
        <w:right w:val="none" w:sz="0" w:space="0" w:color="auto"/>
      </w:divBdr>
    </w:div>
    <w:div w:id="1388450422">
      <w:bodyDiv w:val="1"/>
      <w:marLeft w:val="0"/>
      <w:marRight w:val="0"/>
      <w:marTop w:val="0"/>
      <w:marBottom w:val="0"/>
      <w:divBdr>
        <w:top w:val="none" w:sz="0" w:space="0" w:color="auto"/>
        <w:left w:val="none" w:sz="0" w:space="0" w:color="auto"/>
        <w:bottom w:val="none" w:sz="0" w:space="0" w:color="auto"/>
        <w:right w:val="none" w:sz="0" w:space="0" w:color="auto"/>
      </w:divBdr>
    </w:div>
    <w:div w:id="1399135542">
      <w:bodyDiv w:val="1"/>
      <w:marLeft w:val="0"/>
      <w:marRight w:val="0"/>
      <w:marTop w:val="0"/>
      <w:marBottom w:val="0"/>
      <w:divBdr>
        <w:top w:val="none" w:sz="0" w:space="0" w:color="auto"/>
        <w:left w:val="none" w:sz="0" w:space="0" w:color="auto"/>
        <w:bottom w:val="none" w:sz="0" w:space="0" w:color="auto"/>
        <w:right w:val="none" w:sz="0" w:space="0" w:color="auto"/>
      </w:divBdr>
    </w:div>
    <w:div w:id="1405562518">
      <w:bodyDiv w:val="1"/>
      <w:marLeft w:val="0"/>
      <w:marRight w:val="0"/>
      <w:marTop w:val="0"/>
      <w:marBottom w:val="0"/>
      <w:divBdr>
        <w:top w:val="none" w:sz="0" w:space="0" w:color="auto"/>
        <w:left w:val="none" w:sz="0" w:space="0" w:color="auto"/>
        <w:bottom w:val="none" w:sz="0" w:space="0" w:color="auto"/>
        <w:right w:val="none" w:sz="0" w:space="0" w:color="auto"/>
      </w:divBdr>
    </w:div>
    <w:div w:id="1448156703">
      <w:bodyDiv w:val="1"/>
      <w:marLeft w:val="0"/>
      <w:marRight w:val="0"/>
      <w:marTop w:val="0"/>
      <w:marBottom w:val="0"/>
      <w:divBdr>
        <w:top w:val="none" w:sz="0" w:space="0" w:color="auto"/>
        <w:left w:val="none" w:sz="0" w:space="0" w:color="auto"/>
        <w:bottom w:val="none" w:sz="0" w:space="0" w:color="auto"/>
        <w:right w:val="none" w:sz="0" w:space="0" w:color="auto"/>
      </w:divBdr>
    </w:div>
    <w:div w:id="1551844326">
      <w:bodyDiv w:val="1"/>
      <w:marLeft w:val="0"/>
      <w:marRight w:val="0"/>
      <w:marTop w:val="0"/>
      <w:marBottom w:val="0"/>
      <w:divBdr>
        <w:top w:val="none" w:sz="0" w:space="0" w:color="auto"/>
        <w:left w:val="none" w:sz="0" w:space="0" w:color="auto"/>
        <w:bottom w:val="none" w:sz="0" w:space="0" w:color="auto"/>
        <w:right w:val="none" w:sz="0" w:space="0" w:color="auto"/>
      </w:divBdr>
    </w:div>
    <w:div w:id="1587766676">
      <w:bodyDiv w:val="1"/>
      <w:marLeft w:val="0"/>
      <w:marRight w:val="0"/>
      <w:marTop w:val="0"/>
      <w:marBottom w:val="0"/>
      <w:divBdr>
        <w:top w:val="none" w:sz="0" w:space="0" w:color="auto"/>
        <w:left w:val="none" w:sz="0" w:space="0" w:color="auto"/>
        <w:bottom w:val="none" w:sz="0" w:space="0" w:color="auto"/>
        <w:right w:val="none" w:sz="0" w:space="0" w:color="auto"/>
      </w:divBdr>
    </w:div>
    <w:div w:id="1608461899">
      <w:bodyDiv w:val="1"/>
      <w:marLeft w:val="0"/>
      <w:marRight w:val="0"/>
      <w:marTop w:val="0"/>
      <w:marBottom w:val="0"/>
      <w:divBdr>
        <w:top w:val="none" w:sz="0" w:space="0" w:color="auto"/>
        <w:left w:val="none" w:sz="0" w:space="0" w:color="auto"/>
        <w:bottom w:val="none" w:sz="0" w:space="0" w:color="auto"/>
        <w:right w:val="none" w:sz="0" w:space="0" w:color="auto"/>
      </w:divBdr>
    </w:div>
    <w:div w:id="1652364858">
      <w:bodyDiv w:val="1"/>
      <w:marLeft w:val="0"/>
      <w:marRight w:val="0"/>
      <w:marTop w:val="0"/>
      <w:marBottom w:val="0"/>
      <w:divBdr>
        <w:top w:val="none" w:sz="0" w:space="0" w:color="auto"/>
        <w:left w:val="none" w:sz="0" w:space="0" w:color="auto"/>
        <w:bottom w:val="none" w:sz="0" w:space="0" w:color="auto"/>
        <w:right w:val="none" w:sz="0" w:space="0" w:color="auto"/>
      </w:divBdr>
    </w:div>
    <w:div w:id="1663241161">
      <w:bodyDiv w:val="1"/>
      <w:marLeft w:val="0"/>
      <w:marRight w:val="0"/>
      <w:marTop w:val="0"/>
      <w:marBottom w:val="0"/>
      <w:divBdr>
        <w:top w:val="none" w:sz="0" w:space="0" w:color="auto"/>
        <w:left w:val="none" w:sz="0" w:space="0" w:color="auto"/>
        <w:bottom w:val="none" w:sz="0" w:space="0" w:color="auto"/>
        <w:right w:val="none" w:sz="0" w:space="0" w:color="auto"/>
      </w:divBdr>
    </w:div>
    <w:div w:id="1715497671">
      <w:bodyDiv w:val="1"/>
      <w:marLeft w:val="0"/>
      <w:marRight w:val="0"/>
      <w:marTop w:val="0"/>
      <w:marBottom w:val="0"/>
      <w:divBdr>
        <w:top w:val="none" w:sz="0" w:space="0" w:color="auto"/>
        <w:left w:val="none" w:sz="0" w:space="0" w:color="auto"/>
        <w:bottom w:val="none" w:sz="0" w:space="0" w:color="auto"/>
        <w:right w:val="none" w:sz="0" w:space="0" w:color="auto"/>
      </w:divBdr>
    </w:div>
    <w:div w:id="1747341795">
      <w:bodyDiv w:val="1"/>
      <w:marLeft w:val="0"/>
      <w:marRight w:val="0"/>
      <w:marTop w:val="0"/>
      <w:marBottom w:val="0"/>
      <w:divBdr>
        <w:top w:val="none" w:sz="0" w:space="0" w:color="auto"/>
        <w:left w:val="none" w:sz="0" w:space="0" w:color="auto"/>
        <w:bottom w:val="none" w:sz="0" w:space="0" w:color="auto"/>
        <w:right w:val="none" w:sz="0" w:space="0" w:color="auto"/>
      </w:divBdr>
    </w:div>
    <w:div w:id="1771924997">
      <w:bodyDiv w:val="1"/>
      <w:marLeft w:val="0"/>
      <w:marRight w:val="0"/>
      <w:marTop w:val="0"/>
      <w:marBottom w:val="0"/>
      <w:divBdr>
        <w:top w:val="none" w:sz="0" w:space="0" w:color="auto"/>
        <w:left w:val="none" w:sz="0" w:space="0" w:color="auto"/>
        <w:bottom w:val="none" w:sz="0" w:space="0" w:color="auto"/>
        <w:right w:val="none" w:sz="0" w:space="0" w:color="auto"/>
      </w:divBdr>
    </w:div>
    <w:div w:id="1775979303">
      <w:bodyDiv w:val="1"/>
      <w:marLeft w:val="0"/>
      <w:marRight w:val="0"/>
      <w:marTop w:val="0"/>
      <w:marBottom w:val="0"/>
      <w:divBdr>
        <w:top w:val="none" w:sz="0" w:space="0" w:color="auto"/>
        <w:left w:val="none" w:sz="0" w:space="0" w:color="auto"/>
        <w:bottom w:val="none" w:sz="0" w:space="0" w:color="auto"/>
        <w:right w:val="none" w:sz="0" w:space="0" w:color="auto"/>
      </w:divBdr>
    </w:div>
    <w:div w:id="1831479563">
      <w:bodyDiv w:val="1"/>
      <w:marLeft w:val="0"/>
      <w:marRight w:val="0"/>
      <w:marTop w:val="0"/>
      <w:marBottom w:val="0"/>
      <w:divBdr>
        <w:top w:val="none" w:sz="0" w:space="0" w:color="auto"/>
        <w:left w:val="none" w:sz="0" w:space="0" w:color="auto"/>
        <w:bottom w:val="none" w:sz="0" w:space="0" w:color="auto"/>
        <w:right w:val="none" w:sz="0" w:space="0" w:color="auto"/>
      </w:divBdr>
    </w:div>
    <w:div w:id="1839493395">
      <w:bodyDiv w:val="1"/>
      <w:marLeft w:val="0"/>
      <w:marRight w:val="0"/>
      <w:marTop w:val="0"/>
      <w:marBottom w:val="0"/>
      <w:divBdr>
        <w:top w:val="none" w:sz="0" w:space="0" w:color="auto"/>
        <w:left w:val="none" w:sz="0" w:space="0" w:color="auto"/>
        <w:bottom w:val="none" w:sz="0" w:space="0" w:color="auto"/>
        <w:right w:val="none" w:sz="0" w:space="0" w:color="auto"/>
      </w:divBdr>
    </w:div>
    <w:div w:id="1935282367">
      <w:bodyDiv w:val="1"/>
      <w:marLeft w:val="0"/>
      <w:marRight w:val="0"/>
      <w:marTop w:val="0"/>
      <w:marBottom w:val="0"/>
      <w:divBdr>
        <w:top w:val="none" w:sz="0" w:space="0" w:color="auto"/>
        <w:left w:val="none" w:sz="0" w:space="0" w:color="auto"/>
        <w:bottom w:val="none" w:sz="0" w:space="0" w:color="auto"/>
        <w:right w:val="none" w:sz="0" w:space="0" w:color="auto"/>
      </w:divBdr>
    </w:div>
    <w:div w:id="1938369311">
      <w:bodyDiv w:val="1"/>
      <w:marLeft w:val="0"/>
      <w:marRight w:val="0"/>
      <w:marTop w:val="0"/>
      <w:marBottom w:val="0"/>
      <w:divBdr>
        <w:top w:val="none" w:sz="0" w:space="0" w:color="auto"/>
        <w:left w:val="none" w:sz="0" w:space="0" w:color="auto"/>
        <w:bottom w:val="none" w:sz="0" w:space="0" w:color="auto"/>
        <w:right w:val="none" w:sz="0" w:space="0" w:color="auto"/>
      </w:divBdr>
      <w:divsChild>
        <w:div w:id="499657297">
          <w:marLeft w:val="0"/>
          <w:marRight w:val="0"/>
          <w:marTop w:val="0"/>
          <w:marBottom w:val="0"/>
          <w:divBdr>
            <w:top w:val="none" w:sz="0" w:space="0" w:color="auto"/>
            <w:left w:val="none" w:sz="0" w:space="0" w:color="auto"/>
            <w:bottom w:val="none" w:sz="0" w:space="0" w:color="auto"/>
            <w:right w:val="none" w:sz="0" w:space="0" w:color="auto"/>
          </w:divBdr>
        </w:div>
      </w:divsChild>
    </w:div>
    <w:div w:id="2020228373">
      <w:bodyDiv w:val="1"/>
      <w:marLeft w:val="0"/>
      <w:marRight w:val="0"/>
      <w:marTop w:val="0"/>
      <w:marBottom w:val="0"/>
      <w:divBdr>
        <w:top w:val="none" w:sz="0" w:space="0" w:color="auto"/>
        <w:left w:val="none" w:sz="0" w:space="0" w:color="auto"/>
        <w:bottom w:val="none" w:sz="0" w:space="0" w:color="auto"/>
        <w:right w:val="none" w:sz="0" w:space="0" w:color="auto"/>
      </w:divBdr>
    </w:div>
    <w:div w:id="2022655592">
      <w:bodyDiv w:val="1"/>
      <w:marLeft w:val="0"/>
      <w:marRight w:val="0"/>
      <w:marTop w:val="0"/>
      <w:marBottom w:val="0"/>
      <w:divBdr>
        <w:top w:val="none" w:sz="0" w:space="0" w:color="auto"/>
        <w:left w:val="none" w:sz="0" w:space="0" w:color="auto"/>
        <w:bottom w:val="none" w:sz="0" w:space="0" w:color="auto"/>
        <w:right w:val="none" w:sz="0" w:space="0" w:color="auto"/>
      </w:divBdr>
    </w:div>
    <w:div w:id="2053771119">
      <w:bodyDiv w:val="1"/>
      <w:marLeft w:val="0"/>
      <w:marRight w:val="0"/>
      <w:marTop w:val="0"/>
      <w:marBottom w:val="0"/>
      <w:divBdr>
        <w:top w:val="none" w:sz="0" w:space="0" w:color="auto"/>
        <w:left w:val="none" w:sz="0" w:space="0" w:color="auto"/>
        <w:bottom w:val="none" w:sz="0" w:space="0" w:color="auto"/>
        <w:right w:val="none" w:sz="0" w:space="0" w:color="auto"/>
      </w:divBdr>
    </w:div>
    <w:div w:id="207272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74052-39E6-4B31-B314-38434406D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1</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subject/>
  <dc:creator>NIPS publication chair</dc:creator>
  <cp:keywords/>
  <dc:description/>
  <cp:lastModifiedBy>Akash Bahri</cp:lastModifiedBy>
  <cp:revision>105</cp:revision>
  <cp:lastPrinted>2025-03-31T05:13:00Z</cp:lastPrinted>
  <dcterms:created xsi:type="dcterms:W3CDTF">2018-09-16T12:26:00Z</dcterms:created>
  <dcterms:modified xsi:type="dcterms:W3CDTF">2025-04-13T02:19:00Z</dcterms:modified>
</cp:coreProperties>
</file>